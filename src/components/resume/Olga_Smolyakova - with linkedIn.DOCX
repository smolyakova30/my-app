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848" w:rsidRDefault="00A53848">
      <w:pPr>
        <w:rPr>
          <w:vanish/>
        </w:rPr>
      </w:pPr>
    </w:p>
    <w:tbl>
      <w:tblPr>
        <w:tblStyle w:val="documentskn-mli4parentContainer"/>
        <w:tblW w:w="12480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0"/>
        <w:gridCol w:w="3060"/>
        <w:gridCol w:w="20"/>
        <w:gridCol w:w="160"/>
        <w:gridCol w:w="8370"/>
        <w:gridCol w:w="600"/>
      </w:tblGrid>
      <w:tr w:rsidR="00A53848" w:rsidTr="00FE38F9">
        <w:trPr>
          <w:trHeight w:val="14700"/>
          <w:tblCellSpacing w:w="0" w:type="dxa"/>
        </w:trPr>
        <w:tc>
          <w:tcPr>
            <w:tcW w:w="270" w:type="dxa"/>
            <w:shd w:val="clear" w:color="auto" w:fill="E6E9EB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:rsidR="00A53848" w:rsidRDefault="008B4273">
            <w:pPr>
              <w:spacing w:line="20" w:lineRule="auto"/>
            </w:pPr>
            <w:r>
              <w:pict>
                <v:rect id="_x0000_s1026" style="position:absolute;margin-left:0;margin-top:0;width:612pt;height:2in;z-index:251658240;mso-position-horizontal-relative:page;mso-position-vertical-relative:page" o:allowincell="f" fillcolor="this" strokecolor="this">
                  <v:fill opacity="0"/>
                  <v:textbox style="mso-next-textbox:#_x0000_s1026" inset="0,0,0,0">
                    <w:txbxContent>
                      <w:tbl>
                        <w:tblPr>
                          <w:tblStyle w:val="documentskn-mli4topsection"/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5E0" w:firstRow="1" w:lastRow="1" w:firstColumn="1" w:lastColumn="1" w:noHBand="0" w:noVBand="1"/>
                        </w:tblPr>
                        <w:tblGrid>
                          <w:gridCol w:w="12240"/>
                        </w:tblGrid>
                        <w:tr w:rsidR="00585A6C">
                          <w:trPr>
                            <w:tblCellSpacing w:w="0" w:type="dxa"/>
                          </w:trPr>
                          <w:tc>
                            <w:tcPr>
                              <w:tcW w:w="12240" w:type="dxa"/>
                              <w:tcBorders>
                                <w:bottom w:val="single" w:sz="24" w:space="0" w:color="FFFFFF"/>
                              </w:tcBorders>
                              <w:shd w:val="clear" w:color="auto" w:fill="576D7B"/>
                              <w:tcMar>
                                <w:top w:w="500" w:type="dxa"/>
                                <w:left w:w="0" w:type="dxa"/>
                                <w:bottom w:w="53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:rsidR="00585A6C" w:rsidRDefault="00585A6C" w:rsidP="00101F34">
                              <w:pPr>
                                <w:pStyle w:val="documentskn-mli4topsectionsectionPARAGRAPHNAMEdiv"/>
                                <w:pBdr>
                                  <w:left w:val="none" w:sz="0" w:space="0" w:color="auto"/>
                                  <w:right w:val="none" w:sz="0" w:space="0" w:color="auto"/>
                                </w:pBdr>
                                <w:spacing w:line="860" w:lineRule="exact"/>
                                <w:ind w:left="504" w:right="504"/>
                                <w:jc w:val="center"/>
                                <w:rPr>
                                  <w:rStyle w:val="span"/>
                                  <w:rFonts w:asciiTheme="minorHAnsi" w:eastAsia="Oswald" w:hAnsiTheme="minorHAnsi" w:cs="Oswald"/>
                                  <w:caps/>
                                  <w:color w:val="EEF0F1"/>
                                  <w:sz w:val="80"/>
                                  <w:szCs w:val="80"/>
                                </w:rPr>
                              </w:pPr>
                              <w:r w:rsidRPr="00E23250">
                                <w:rPr>
                                  <w:rStyle w:val="span"/>
                                  <w:rFonts w:ascii="Oswald" w:eastAsia="Oswald" w:hAnsi="Oswald" w:cs="Oswald"/>
                                  <w:caps/>
                                  <w:color w:val="EEF0F1"/>
                                  <w:sz w:val="80"/>
                                  <w:szCs w:val="80"/>
                                </w:rPr>
                                <w:t>Olga</w:t>
                              </w:r>
                              <w:r w:rsidRPr="00E23250">
                                <w:rPr>
                                  <w:rStyle w:val="documentskn-mli4topsectionsection"/>
                                  <w:rFonts w:ascii="Oswald" w:eastAsia="Oswald" w:hAnsi="Oswald" w:cs="Oswald"/>
                                  <w:caps/>
                                  <w:color w:val="EEF0F1"/>
                                  <w:sz w:val="80"/>
                                  <w:szCs w:val="80"/>
                                  <w:bdr w:val="none" w:sz="0" w:space="0" w:color="auto"/>
                                  <w:shd w:val="clear" w:color="auto" w:fill="auto"/>
                                </w:rPr>
                                <w:t xml:space="preserve"> </w:t>
                              </w:r>
                              <w:r w:rsidR="008B4273">
                                <w:rPr>
                                  <w:rStyle w:val="span"/>
                                  <w:rFonts w:ascii="Oswald" w:eastAsia="Oswald" w:hAnsi="Oswald" w:cs="Oswald"/>
                                  <w:caps/>
                                  <w:color w:val="EEF0F1"/>
                                  <w:sz w:val="80"/>
                                  <w:szCs w:val="80"/>
                                </w:rPr>
                                <w:t>Smolyakov</w:t>
                              </w:r>
                              <w:bookmarkStart w:id="0" w:name="_GoBack"/>
                              <w:bookmarkEnd w:id="0"/>
                            </w:p>
                            <w:p w:rsidR="00585A6C" w:rsidRPr="00101F34" w:rsidRDefault="00585A6C" w:rsidP="00101F34">
                              <w:pPr>
                                <w:pStyle w:val="documentskn-mli4topsectionsectionPARAGRAPHNAMEdiv"/>
                                <w:pBdr>
                                  <w:left w:val="none" w:sz="0" w:space="0" w:color="auto"/>
                                  <w:right w:val="none" w:sz="0" w:space="0" w:color="auto"/>
                                </w:pBdr>
                                <w:spacing w:line="660" w:lineRule="exact"/>
                                <w:ind w:left="504" w:right="504"/>
                                <w:jc w:val="center"/>
                                <w:rPr>
                                  <w:rStyle w:val="documentskn-mli4topsectionsection"/>
                                  <w:rFonts w:asciiTheme="minorHAnsi" w:eastAsia="Oswald" w:hAnsiTheme="minorHAnsi" w:cs="Oswald"/>
                                  <w:caps/>
                                  <w:color w:val="F2F2F2" w:themeColor="background1" w:themeShade="F2"/>
                                  <w:sz w:val="36"/>
                                  <w:szCs w:val="36"/>
                                  <w:bdr w:val="none" w:sz="0" w:space="0" w:color="auto"/>
                                  <w:shd w:val="clear" w:color="auto" w:fill="auto"/>
                                </w:rPr>
                              </w:pPr>
                              <w:r w:rsidRPr="00101F34">
                                <w:rPr>
                                  <w:rStyle w:val="documentskn-mli4parentContainerright-box"/>
                                  <w:rFonts w:ascii="PT Sans" w:eastAsia="PT Sans" w:hAnsi="PT Sans" w:cs="PT Sans"/>
                                  <w:color w:val="F2F2F2" w:themeColor="background1" w:themeShade="F2"/>
                                  <w:sz w:val="36"/>
                                  <w:szCs w:val="36"/>
                                </w:rPr>
                                <w:t>QA Automation Engineer</w:t>
                              </w:r>
                            </w:p>
                          </w:tc>
                        </w:tr>
                        <w:tr w:rsidR="00585A6C">
                          <w:trPr>
                            <w:trHeight w:hRule="exact" w:val="60"/>
                            <w:tblCellSpacing w:w="0" w:type="dxa"/>
                          </w:trPr>
                          <w:tc>
                            <w:tcPr>
                              <w:tcW w:w="12240" w:type="dxa"/>
                              <w:shd w:val="clear" w:color="auto" w:fill="576D7B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:rsidR="00585A6C" w:rsidRDefault="00585A6C">
                              <w:pPr>
                                <w:pStyle w:val="documentskn-mli4topsectionemptycellParagraph"/>
                                <w:shd w:val="clear" w:color="auto" w:fill="auto"/>
                                <w:rPr>
                                  <w:rStyle w:val="documentskn-mli4topsectionemptycell"/>
                                  <w:rFonts w:ascii="PT Sans" w:eastAsia="PT Sans" w:hAnsi="PT Sans" w:cs="PT Sans"/>
                                  <w:color w:val="46464E"/>
                                  <w:sz w:val="18"/>
                                  <w:szCs w:val="18"/>
                                  <w:shd w:val="clear" w:color="auto" w:fill="auto"/>
                                </w:rPr>
                              </w:pPr>
                            </w:p>
                          </w:tc>
                        </w:tr>
                        <w:tr w:rsidR="00585A6C">
                          <w:trPr>
                            <w:trHeight w:hRule="exact" w:val="200"/>
                            <w:tblCellSpacing w:w="0" w:type="dxa"/>
                          </w:trPr>
                          <w:tc>
                            <w:tcPr>
                              <w:tcW w:w="12240" w:type="dxa"/>
                              <w:shd w:val="clear" w:color="auto" w:fill="E6E9EB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 w:rsidR="00585A6C" w:rsidRDefault="00585A6C">
                              <w:pPr>
                                <w:pStyle w:val="documentskn-mli4topsectionemptycellParagraph"/>
                                <w:shd w:val="clear" w:color="auto" w:fill="auto"/>
                                <w:rPr>
                                  <w:rStyle w:val="documentskn-mli4topsectionemptycell"/>
                                  <w:rFonts w:ascii="PT Sans" w:eastAsia="PT Sans" w:hAnsi="PT Sans" w:cs="PT Sans"/>
                                  <w:color w:val="46464E"/>
                                  <w:sz w:val="18"/>
                                  <w:szCs w:val="18"/>
                                  <w:shd w:val="clear" w:color="auto" w:fill="auto"/>
                                </w:rPr>
                              </w:pPr>
                            </w:p>
                          </w:tc>
                        </w:tr>
                      </w:tbl>
                      <w:p w:rsidR="00585A6C" w:rsidRDefault="00585A6C"/>
                    </w:txbxContent>
                  </v:textbox>
                  <w10:wrap anchorx="page" anchory="page"/>
                </v:rect>
              </w:pict>
            </w:r>
            <w:r w:rsidR="00585A6C">
              <w:rPr>
                <w:color w:val="FFFFFF"/>
                <w:sz w:val="2"/>
              </w:rPr>
              <w:t>.</w:t>
            </w:r>
          </w:p>
          <w:p w:rsidR="00A53848" w:rsidRDefault="00A53848">
            <w:pPr>
              <w:rPr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  <w:tc>
          <w:tcPr>
            <w:tcW w:w="3060" w:type="dxa"/>
            <w:shd w:val="clear" w:color="auto" w:fill="E6E9EB"/>
            <w:tcMar>
              <w:top w:w="600" w:type="dxa"/>
              <w:left w:w="0" w:type="dxa"/>
              <w:bottom w:w="500" w:type="dxa"/>
              <w:right w:w="0" w:type="dxa"/>
            </w:tcMar>
            <w:hideMark/>
          </w:tcPr>
          <w:p w:rsidR="00A53848" w:rsidRDefault="00A53848">
            <w:pPr>
              <w:spacing w:line="2470" w:lineRule="atLeast"/>
            </w:pPr>
          </w:p>
          <w:p w:rsidR="00A53848" w:rsidRDefault="00585A6C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  <w:t>Contact</w:t>
            </w:r>
          </w:p>
          <w:p w:rsidR="00A53848" w:rsidRPr="00453AB6" w:rsidRDefault="00585A6C">
            <w:pPr>
              <w:pStyle w:val="documentskn-mli4pb5"/>
              <w:pBdr>
                <w:left w:val="none" w:sz="0" w:space="15" w:color="auto"/>
              </w:pBdr>
              <w:spacing w:after="100"/>
              <w:ind w:left="300"/>
              <w:rPr>
                <w:rStyle w:val="documentskn-mli4parentContainerleft-box"/>
                <w:rFonts w:ascii="PT Sans" w:eastAsia="PT Sans" w:hAnsi="PT Sans" w:cs="PT Sans"/>
                <w:color w:val="000000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Address</w:t>
            </w:r>
            <w:r w:rsidRPr="00453AB6">
              <w:rPr>
                <w:rStyle w:val="documentmukcolon"/>
                <w:rFonts w:ascii="PT Sans" w:eastAsia="PT Sans" w:hAnsi="PT Sans" w:cs="PT Sans"/>
                <w:color w:val="000000"/>
                <w:sz w:val="20"/>
                <w:szCs w:val="20"/>
              </w:rPr>
              <w:t>:</w:t>
            </w:r>
            <w:r w:rsidRPr="00453AB6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 :</w:t>
            </w:r>
            <w:r w:rsidRPr="00453AB6">
              <w:rPr>
                <w:rStyle w:val="documentskn-mli4parentContainerleft-box"/>
                <w:rFonts w:ascii="PT Sans" w:eastAsia="PT Sans" w:hAnsi="PT Sans" w:cs="PT Sans"/>
                <w:color w:val="000000"/>
                <w:sz w:val="20"/>
                <w:szCs w:val="20"/>
                <w:shd w:val="clear" w:color="auto" w:fill="auto"/>
              </w:rPr>
              <w:t xml:space="preserve"> </w:t>
            </w:r>
            <w:r w:rsidRPr="00453AB6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Mequon</w:t>
            </w:r>
            <w:r w:rsidR="00E23250" w:rsidRPr="00453AB6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,</w:t>
            </w:r>
            <w:r w:rsidRPr="00453AB6">
              <w:rPr>
                <w:rStyle w:val="documentskn-mli4parentContainerleft-box"/>
                <w:rFonts w:ascii="PT Sans" w:eastAsia="PT Sans" w:hAnsi="PT Sans" w:cs="PT Sans"/>
                <w:color w:val="000000"/>
                <w:sz w:val="20"/>
                <w:szCs w:val="20"/>
                <w:shd w:val="clear" w:color="auto" w:fill="auto"/>
              </w:rPr>
              <w:t xml:space="preserve"> </w:t>
            </w:r>
            <w:r w:rsidRPr="00453AB6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WI</w:t>
            </w:r>
            <w:r w:rsidRPr="00453AB6">
              <w:rPr>
                <w:rStyle w:val="documentskn-mli4parentContainerleft-box"/>
                <w:rFonts w:ascii="PT Sans" w:eastAsia="PT Sans" w:hAnsi="PT Sans" w:cs="PT Sans"/>
                <w:color w:val="000000"/>
                <w:sz w:val="20"/>
                <w:szCs w:val="20"/>
                <w:shd w:val="clear" w:color="auto" w:fill="auto"/>
              </w:rPr>
              <w:t xml:space="preserve"> </w:t>
            </w:r>
            <w:r w:rsidRPr="00453AB6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53092</w:t>
            </w:r>
          </w:p>
          <w:p w:rsidR="00A53848" w:rsidRPr="00453AB6" w:rsidRDefault="00585A6C">
            <w:pPr>
              <w:pStyle w:val="documentskn-mli4pb5"/>
              <w:spacing w:after="100"/>
              <w:ind w:left="300"/>
              <w:rPr>
                <w:rStyle w:val="documentskn-mli4parentContainerleft-box"/>
                <w:rFonts w:ascii="PT Sans" w:eastAsia="PT Sans" w:hAnsi="PT Sans" w:cs="PT Sans"/>
                <w:vanish/>
                <w:color w:val="000000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span"/>
                <w:rFonts w:ascii="PT Sans" w:eastAsia="PT Sans" w:hAnsi="PT Sans" w:cs="PT Sans"/>
                <w:b/>
                <w:bCs/>
                <w:vanish/>
                <w:color w:val="000000"/>
                <w:sz w:val="20"/>
                <w:szCs w:val="20"/>
              </w:rPr>
              <w:t>Address</w:t>
            </w:r>
            <w:r w:rsidRPr="00453AB6">
              <w:rPr>
                <w:rStyle w:val="documentmukcolon"/>
                <w:rFonts w:ascii="PT Sans" w:eastAsia="PT Sans" w:hAnsi="PT Sans" w:cs="PT Sans"/>
                <w:color w:val="000000"/>
                <w:sz w:val="20"/>
                <w:szCs w:val="20"/>
              </w:rPr>
              <w:t>:</w:t>
            </w:r>
            <w:r w:rsidRPr="00453AB6">
              <w:rPr>
                <w:rStyle w:val="span"/>
                <w:rFonts w:ascii="PT Sans" w:eastAsia="PT Sans" w:hAnsi="PT Sans" w:cs="PT Sans"/>
                <w:vanish/>
                <w:color w:val="000000"/>
                <w:sz w:val="20"/>
                <w:szCs w:val="20"/>
              </w:rPr>
              <w:t> :</w:t>
            </w:r>
            <w:r w:rsidRPr="00453AB6">
              <w:rPr>
                <w:rStyle w:val="documentskn-mli4parentContainerleft-box"/>
                <w:rFonts w:ascii="PT Sans" w:eastAsia="PT Sans" w:hAnsi="PT Sans" w:cs="PT Sans"/>
                <w:vanish/>
                <w:color w:val="000000"/>
                <w:sz w:val="20"/>
                <w:szCs w:val="20"/>
                <w:shd w:val="clear" w:color="auto" w:fill="auto"/>
              </w:rPr>
              <w:t xml:space="preserve"> </w:t>
            </w:r>
            <w:r w:rsidRPr="00453AB6">
              <w:rPr>
                <w:rStyle w:val="span"/>
                <w:rFonts w:ascii="PT Sans" w:eastAsia="PT Sans" w:hAnsi="PT Sans" w:cs="PT Sans"/>
                <w:vanish/>
                <w:color w:val="000000"/>
                <w:sz w:val="20"/>
                <w:szCs w:val="20"/>
              </w:rPr>
              <w:t>53092, Mequon, WI</w:t>
            </w:r>
          </w:p>
          <w:p w:rsidR="00A53848" w:rsidRPr="00453AB6" w:rsidRDefault="00585A6C">
            <w:pPr>
              <w:pStyle w:val="documentskn-mli4dispBlock"/>
              <w:spacing w:after="100"/>
              <w:ind w:left="300"/>
              <w:rPr>
                <w:rStyle w:val="documentskn-mli4parentContainerleft-box"/>
                <w:rFonts w:ascii="PT Sans" w:eastAsia="PT Sans" w:hAnsi="PT Sans" w:cs="PT Sans"/>
                <w:color w:val="000000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Phone</w:t>
            </w:r>
            <w:r w:rsidRPr="00453AB6">
              <w:rPr>
                <w:rStyle w:val="documentmukcolon"/>
                <w:rFonts w:ascii="PT Sans" w:eastAsia="PT Sans" w:hAnsi="PT Sans" w:cs="PT Sans"/>
                <w:color w:val="000000"/>
                <w:sz w:val="20"/>
                <w:szCs w:val="20"/>
              </w:rPr>
              <w:t>:</w:t>
            </w:r>
            <w:r w:rsidRPr="00453AB6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 :</w:t>
            </w:r>
            <w:r w:rsidRPr="00453AB6">
              <w:rPr>
                <w:rStyle w:val="documentskn-mli4parentContainerleft-box"/>
                <w:rFonts w:ascii="PT Sans" w:eastAsia="PT Sans" w:hAnsi="PT Sans" w:cs="PT Sans"/>
                <w:color w:val="000000"/>
                <w:sz w:val="20"/>
                <w:szCs w:val="20"/>
                <w:shd w:val="clear" w:color="auto" w:fill="auto"/>
              </w:rPr>
              <w:t xml:space="preserve"> </w:t>
            </w:r>
            <w:r w:rsidR="00AE7853" w:rsidRPr="00453AB6">
              <w:rPr>
                <w:rStyle w:val="documentskn-mli4parentContainerleft-box"/>
                <w:rFonts w:ascii="PT Sans" w:eastAsia="PT Sans" w:hAnsi="PT Sans" w:cs="PT Sans"/>
                <w:color w:val="000000"/>
                <w:sz w:val="20"/>
                <w:szCs w:val="20"/>
                <w:shd w:val="clear" w:color="auto" w:fill="auto"/>
              </w:rPr>
              <w:t xml:space="preserve">+1 </w:t>
            </w:r>
            <w:r w:rsidRPr="00453AB6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(414) 801-2398</w:t>
            </w:r>
            <w:r w:rsidRPr="00453AB6">
              <w:rPr>
                <w:rStyle w:val="documentskn-mli4parentContainerleft-box"/>
                <w:rFonts w:ascii="PT Sans" w:eastAsia="PT Sans" w:hAnsi="PT Sans" w:cs="PT Sans"/>
                <w:color w:val="000000"/>
                <w:sz w:val="20"/>
                <w:szCs w:val="20"/>
                <w:shd w:val="clear" w:color="auto" w:fill="auto"/>
              </w:rPr>
              <w:t xml:space="preserve"> </w:t>
            </w:r>
          </w:p>
          <w:p w:rsidR="00A53848" w:rsidRPr="00453AB6" w:rsidRDefault="00585A6C">
            <w:pPr>
              <w:pStyle w:val="documentskn-mli4dispBlock"/>
              <w:spacing w:after="100"/>
              <w:ind w:left="300"/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</w:pPr>
            <w:r w:rsidRPr="00453AB6"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>Email</w:t>
            </w:r>
            <w:r w:rsidRPr="00453AB6">
              <w:rPr>
                <w:rStyle w:val="documentmukcolon"/>
                <w:rFonts w:ascii="PT Sans" w:eastAsia="PT Sans" w:hAnsi="PT Sans" w:cs="PT Sans"/>
                <w:color w:val="000000"/>
                <w:sz w:val="20"/>
                <w:szCs w:val="20"/>
              </w:rPr>
              <w:t>:</w:t>
            </w:r>
            <w:r w:rsidRPr="00453AB6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 :</w:t>
            </w:r>
            <w:r w:rsidRPr="00453AB6">
              <w:rPr>
                <w:rStyle w:val="documentskn-mli4parentContainerleft-box"/>
                <w:rFonts w:ascii="PT Sans" w:eastAsia="PT Sans" w:hAnsi="PT Sans" w:cs="PT Sans"/>
                <w:color w:val="000000"/>
                <w:sz w:val="20"/>
                <w:szCs w:val="20"/>
                <w:shd w:val="clear" w:color="auto" w:fill="auto"/>
              </w:rPr>
              <w:t xml:space="preserve"> </w:t>
            </w:r>
            <w:hyperlink r:id="rId5" w:history="1">
              <w:r w:rsidR="00344534" w:rsidRPr="00010C66">
                <w:rPr>
                  <w:rStyle w:val="Hyperlink"/>
                  <w:rFonts w:ascii="PT Sans" w:eastAsia="PT Sans" w:hAnsi="PT Sans" w:cs="PT Sans"/>
                  <w:sz w:val="20"/>
                  <w:szCs w:val="20"/>
                </w:rPr>
                <w:t>olga.smod@gmail.com</w:t>
              </w:r>
            </w:hyperlink>
          </w:p>
          <w:p w:rsidR="00E23250" w:rsidRPr="00453AB6" w:rsidRDefault="00E23250">
            <w:pPr>
              <w:pStyle w:val="documentskn-mli4dispBlock"/>
              <w:spacing w:after="100"/>
              <w:ind w:left="300"/>
              <w:rPr>
                <w:rStyle w:val="span"/>
                <w:rFonts w:eastAsia="PT Sans"/>
                <w:b/>
                <w:bCs/>
                <w:sz w:val="20"/>
                <w:szCs w:val="20"/>
              </w:rPr>
            </w:pPr>
            <w:r w:rsidRPr="00453AB6">
              <w:rPr>
                <w:rStyle w:val="span"/>
                <w:rFonts w:ascii="PT Sans" w:eastAsia="PT Sans" w:hAnsi="PT Sans" w:cs="PT Sans"/>
                <w:b/>
                <w:bCs/>
                <w:color w:val="000000"/>
                <w:sz w:val="20"/>
                <w:szCs w:val="20"/>
              </w:rPr>
              <w:t xml:space="preserve">LinkedIn: </w:t>
            </w:r>
            <w:r w:rsidRPr="00453AB6">
              <w:rPr>
                <w:rStyle w:val="span"/>
                <w:rFonts w:ascii="PT Sans" w:eastAsia="PT Sans" w:hAnsi="PT Sans" w:cs="PT Sans"/>
                <w:bCs/>
                <w:color w:val="000000"/>
                <w:sz w:val="20"/>
                <w:szCs w:val="20"/>
              </w:rPr>
              <w:t>will be include later</w:t>
            </w:r>
          </w:p>
          <w:p w:rsidR="00A53848" w:rsidRDefault="00585A6C">
            <w:pPr>
              <w:pStyle w:val="documentskn-mli4sectiontitle"/>
              <w:pBdr>
                <w:bottom w:val="none" w:sz="0" w:space="5" w:color="auto"/>
              </w:pBdr>
              <w:spacing w:before="300"/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  <w:t>Work status</w:t>
            </w:r>
          </w:p>
          <w:p w:rsidR="00F44B6F" w:rsidRPr="00453AB6" w:rsidRDefault="00585A6C" w:rsidP="00C74883">
            <w:pPr>
              <w:pStyle w:val="divdocumentulli"/>
              <w:numPr>
                <w:ilvl w:val="0"/>
                <w:numId w:val="1"/>
              </w:numPr>
              <w:pBdr>
                <w:left w:val="none" w:sz="0" w:space="15" w:color="auto"/>
              </w:pBdr>
              <w:spacing w:after="300"/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20"/>
                <w:szCs w:val="20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Green card holder</w:t>
            </w:r>
          </w:p>
          <w:p w:rsidR="00A53848" w:rsidRDefault="00585A6C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  <w:t>Tools</w:t>
            </w:r>
          </w:p>
          <w:p w:rsidR="00A53848" w:rsidRPr="00453AB6" w:rsidRDefault="0060785B">
            <w:pPr>
              <w:pStyle w:val="divdocumentulli"/>
              <w:numPr>
                <w:ilvl w:val="0"/>
                <w:numId w:val="4"/>
              </w:numPr>
              <w:pBdr>
                <w:left w:val="none" w:sz="0" w:space="15" w:color="auto"/>
              </w:pBdr>
              <w:ind w:left="500" w:hanging="183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  <w:t>Languages</w:t>
            </w: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:</w:t>
            </w:r>
          </w:p>
          <w:p w:rsidR="00C74883" w:rsidRPr="00453AB6" w:rsidRDefault="00C74883" w:rsidP="0060785B">
            <w:pPr>
              <w:pStyle w:val="divdocumentulli"/>
              <w:numPr>
                <w:ilvl w:val="0"/>
                <w:numId w:val="11"/>
              </w:numPr>
              <w:pBdr>
                <w:left w:val="none" w:sz="0" w:space="15" w:color="auto"/>
              </w:pBd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Java</w:t>
            </w:r>
          </w:p>
          <w:p w:rsidR="00C74883" w:rsidRPr="00453AB6" w:rsidRDefault="00C74883" w:rsidP="0060785B">
            <w:pPr>
              <w:pStyle w:val="divdocumentulli"/>
              <w:numPr>
                <w:ilvl w:val="0"/>
                <w:numId w:val="11"/>
              </w:numPr>
              <w:pBdr>
                <w:left w:val="none" w:sz="0" w:space="15" w:color="auto"/>
              </w:pBd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SQL</w:t>
            </w:r>
          </w:p>
          <w:p w:rsidR="00C74883" w:rsidRPr="00453AB6" w:rsidRDefault="00C74883" w:rsidP="0060785B">
            <w:pPr>
              <w:pStyle w:val="divdocumentulli"/>
              <w:numPr>
                <w:ilvl w:val="0"/>
                <w:numId w:val="11"/>
              </w:numPr>
              <w:pBdr>
                <w:left w:val="none" w:sz="0" w:space="15" w:color="auto"/>
              </w:pBd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HTML</w:t>
            </w:r>
          </w:p>
          <w:p w:rsidR="0060785B" w:rsidRPr="00453AB6" w:rsidRDefault="00C74883" w:rsidP="0060785B">
            <w:pPr>
              <w:pStyle w:val="divdocumentulli"/>
              <w:numPr>
                <w:ilvl w:val="0"/>
                <w:numId w:val="11"/>
              </w:numPr>
              <w:pBdr>
                <w:left w:val="none" w:sz="0" w:space="15" w:color="auto"/>
              </w:pBd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Gherkin</w:t>
            </w:r>
          </w:p>
          <w:p w:rsidR="00A53848" w:rsidRPr="00453AB6" w:rsidRDefault="0060785B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  <w:t>Testing Tools:</w:t>
            </w:r>
          </w:p>
          <w:p w:rsidR="0060785B" w:rsidRPr="00453AB6" w:rsidRDefault="00C74883" w:rsidP="00C7488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Selenium WebDriver</w:t>
            </w:r>
          </w:p>
          <w:p w:rsidR="00C74883" w:rsidRPr="00453AB6" w:rsidRDefault="00C74883" w:rsidP="00C7488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Cucumber</w:t>
            </w:r>
          </w:p>
          <w:p w:rsidR="00C74883" w:rsidRPr="00453AB6" w:rsidRDefault="00C74883" w:rsidP="00C7488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Postman</w:t>
            </w:r>
          </w:p>
          <w:p w:rsidR="00A53848" w:rsidRPr="00453AB6" w:rsidRDefault="00D46515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  <w:t>Defect</w:t>
            </w:r>
            <w:r w:rsidR="00C74883"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  <w:t xml:space="preserve"> </w:t>
            </w: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  <w:t>T</w:t>
            </w:r>
            <w:r w:rsidR="00C74883"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  <w:t>racking</w:t>
            </w: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  <w:t xml:space="preserve"> Tool</w:t>
            </w:r>
            <w:r w:rsidR="00C74883"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  <w:t>:</w:t>
            </w:r>
          </w:p>
          <w:p w:rsidR="00C74883" w:rsidRPr="00453AB6" w:rsidRDefault="00C74883" w:rsidP="00C7488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Jira</w:t>
            </w:r>
          </w:p>
          <w:p w:rsidR="00C74883" w:rsidRPr="00453AB6" w:rsidRDefault="00D46515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  <w:t>Project Building Tool</w:t>
            </w:r>
            <w:r w:rsidR="00C74883"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  <w:t>:</w:t>
            </w:r>
          </w:p>
          <w:p w:rsidR="00C74883" w:rsidRPr="00453AB6" w:rsidRDefault="00C74883" w:rsidP="00C7488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Maven</w:t>
            </w:r>
          </w:p>
          <w:p w:rsidR="00A53848" w:rsidRPr="00453AB6" w:rsidRDefault="00C74883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  <w:t>Testing Frameworks:</w:t>
            </w:r>
          </w:p>
          <w:p w:rsidR="00C74883" w:rsidRPr="00453AB6" w:rsidRDefault="00C74883" w:rsidP="00C7488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Page object Model (POM)</w:t>
            </w:r>
          </w:p>
          <w:p w:rsidR="00C74883" w:rsidRPr="00453AB6" w:rsidRDefault="00C74883" w:rsidP="00C7488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TestNG</w:t>
            </w:r>
          </w:p>
          <w:p w:rsidR="00C74883" w:rsidRPr="00453AB6" w:rsidRDefault="00C74883" w:rsidP="00C7488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BDD</w:t>
            </w:r>
          </w:p>
          <w:p w:rsidR="00C74883" w:rsidRPr="00453AB6" w:rsidRDefault="00C74883" w:rsidP="00C7488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TDD</w:t>
            </w:r>
          </w:p>
          <w:p w:rsidR="00C74883" w:rsidRPr="00453AB6" w:rsidRDefault="00D46515" w:rsidP="00C7488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JU</w:t>
            </w:r>
            <w:r w:rsidR="00C74883"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nit</w:t>
            </w:r>
          </w:p>
          <w:p w:rsidR="00A53848" w:rsidRPr="00453AB6" w:rsidRDefault="00D46515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  <w:t>Version Control</w:t>
            </w:r>
            <w:r w:rsidR="00C74883"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  <w:t>:</w:t>
            </w:r>
          </w:p>
          <w:p w:rsidR="00C74883" w:rsidRPr="00453AB6" w:rsidRDefault="00C74883" w:rsidP="00C7488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Git</w:t>
            </w:r>
          </w:p>
          <w:p w:rsidR="00C74883" w:rsidRPr="00453AB6" w:rsidRDefault="00C74883" w:rsidP="00C7488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GitHub</w:t>
            </w:r>
          </w:p>
          <w:p w:rsidR="00A53848" w:rsidRPr="00453AB6" w:rsidRDefault="00D46515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  <w:t>CI/CD Tool</w:t>
            </w:r>
            <w:r w:rsidR="00C74883"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  <w:t>:</w:t>
            </w:r>
          </w:p>
          <w:p w:rsidR="00C74883" w:rsidRPr="00453AB6" w:rsidRDefault="00C74883" w:rsidP="00C7488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Jenkins</w:t>
            </w:r>
          </w:p>
          <w:p w:rsidR="00A53848" w:rsidRPr="00453AB6" w:rsidRDefault="00F30DD3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  <w:t>Database:</w:t>
            </w:r>
          </w:p>
          <w:p w:rsidR="00F30DD3" w:rsidRPr="00453AB6" w:rsidRDefault="00F30DD3" w:rsidP="00F30DD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SQl Developer</w:t>
            </w:r>
          </w:p>
          <w:p w:rsidR="00F30DD3" w:rsidRPr="00453AB6" w:rsidRDefault="00F30DD3" w:rsidP="00F30DD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Oracle</w:t>
            </w:r>
          </w:p>
          <w:p w:rsidR="00A53848" w:rsidRPr="00453AB6" w:rsidRDefault="00F30DD3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  <w:t>IDE and OS:</w:t>
            </w:r>
          </w:p>
          <w:p w:rsidR="00F30DD3" w:rsidRPr="00453AB6" w:rsidRDefault="00F30DD3" w:rsidP="00F30DD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IntelliJ</w:t>
            </w:r>
          </w:p>
          <w:p w:rsidR="00F30DD3" w:rsidRPr="00453AB6" w:rsidRDefault="00F30DD3" w:rsidP="00F30DD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Eclipse</w:t>
            </w:r>
          </w:p>
          <w:p w:rsidR="00F30DD3" w:rsidRPr="00453AB6" w:rsidRDefault="00F30DD3" w:rsidP="00F30DD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Windows</w:t>
            </w:r>
          </w:p>
          <w:p w:rsidR="00F30DD3" w:rsidRPr="00453AB6" w:rsidRDefault="00F30DD3" w:rsidP="00F30DD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Mac OS</w:t>
            </w:r>
          </w:p>
          <w:p w:rsidR="00F30DD3" w:rsidRDefault="00F30DD3" w:rsidP="00F30DD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Linux</w:t>
            </w:r>
          </w:p>
          <w:p w:rsidR="00453AB6" w:rsidRPr="00453AB6" w:rsidRDefault="00453AB6" w:rsidP="00453AB6">
            <w:pPr>
              <w:pStyle w:val="divdocumentulli"/>
              <w:ind w:left="63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</w:p>
          <w:p w:rsidR="00A53848" w:rsidRPr="00453AB6" w:rsidRDefault="00F30DD3">
            <w:pPr>
              <w:pStyle w:val="divdocumentulli"/>
              <w:numPr>
                <w:ilvl w:val="0"/>
                <w:numId w:val="4"/>
              </w:numPr>
              <w:ind w:left="500" w:hanging="183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u w:val="single"/>
                <w:shd w:val="clear" w:color="auto" w:fill="auto"/>
              </w:rPr>
              <w:lastRenderedPageBreak/>
              <w:t>MS Office:</w:t>
            </w:r>
          </w:p>
          <w:p w:rsidR="00F30DD3" w:rsidRPr="00453AB6" w:rsidRDefault="00F30DD3" w:rsidP="00F30DD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MS Word</w:t>
            </w:r>
          </w:p>
          <w:p w:rsidR="00F30DD3" w:rsidRPr="00453AB6" w:rsidRDefault="00F30DD3" w:rsidP="00F30DD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MS Excel</w:t>
            </w:r>
          </w:p>
          <w:p w:rsidR="006D45A1" w:rsidRDefault="00F30DD3" w:rsidP="00F30DD3">
            <w:pPr>
              <w:pStyle w:val="divdocumentulli"/>
              <w:numPr>
                <w:ilvl w:val="0"/>
                <w:numId w:val="11"/>
              </w:numPr>
              <w:ind w:left="630" w:hanging="18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MS PowerPoint</w:t>
            </w:r>
          </w:p>
          <w:p w:rsidR="00453AB6" w:rsidRPr="00453AB6" w:rsidRDefault="00453AB6" w:rsidP="00453AB6">
            <w:pPr>
              <w:pStyle w:val="divdocumentulli"/>
              <w:ind w:left="630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</w:p>
          <w:p w:rsidR="00C74883" w:rsidRPr="00541784" w:rsidRDefault="00C74883" w:rsidP="00C74883">
            <w:pPr>
              <w:pStyle w:val="documentskn-mli4sectiontitle"/>
              <w:pBdr>
                <w:bottom w:val="none" w:sz="0" w:space="5" w:color="auto"/>
              </w:pBdr>
              <w:rPr>
                <w:rStyle w:val="span"/>
                <w:rFonts w:ascii="PT Sans" w:eastAsia="PT Sans" w:hAnsi="PT Sans" w:cs="PT Sans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  <w:t>Soft Skills</w:t>
            </w:r>
          </w:p>
          <w:p w:rsidR="00C74883" w:rsidRPr="00453AB6" w:rsidRDefault="00C74883" w:rsidP="00C74883">
            <w:pPr>
              <w:pStyle w:val="divdocumentulli"/>
              <w:numPr>
                <w:ilvl w:val="0"/>
                <w:numId w:val="2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20"/>
                <w:szCs w:val="20"/>
              </w:rPr>
            </w:pPr>
            <w:r w:rsidRPr="00453AB6">
              <w:rPr>
                <w:rStyle w:val="span"/>
                <w:rFonts w:ascii="PT Sans" w:eastAsia="PT Sans" w:hAnsi="PT Sans" w:cs="PT Sans"/>
                <w:color w:val="46464E"/>
                <w:sz w:val="20"/>
                <w:szCs w:val="20"/>
              </w:rPr>
              <w:t>Communications</w:t>
            </w:r>
          </w:p>
          <w:p w:rsidR="00C74883" w:rsidRPr="00453AB6" w:rsidRDefault="00C74883" w:rsidP="00C74883">
            <w:pPr>
              <w:pStyle w:val="divdocumentulli"/>
              <w:numPr>
                <w:ilvl w:val="0"/>
                <w:numId w:val="2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20"/>
                <w:szCs w:val="20"/>
              </w:rPr>
            </w:pPr>
            <w:r w:rsidRPr="00453AB6">
              <w:rPr>
                <w:rStyle w:val="span"/>
                <w:rFonts w:ascii="PT Sans" w:eastAsia="PT Sans" w:hAnsi="PT Sans" w:cs="PT Sans"/>
                <w:color w:val="46464E"/>
                <w:sz w:val="20"/>
                <w:szCs w:val="20"/>
              </w:rPr>
              <w:t>Self-Motivation</w:t>
            </w:r>
          </w:p>
          <w:p w:rsidR="00C74883" w:rsidRPr="00453AB6" w:rsidRDefault="00C74883" w:rsidP="00C74883">
            <w:pPr>
              <w:pStyle w:val="divdocumentulli"/>
              <w:numPr>
                <w:ilvl w:val="0"/>
                <w:numId w:val="3"/>
              </w:numPr>
              <w:ind w:left="500" w:hanging="183"/>
              <w:rPr>
                <w:rStyle w:val="span"/>
                <w:rFonts w:ascii="PT Sans" w:eastAsia="PT Sans" w:hAnsi="PT Sans" w:cs="PT Sans"/>
                <w:color w:val="46464E"/>
                <w:sz w:val="20"/>
                <w:szCs w:val="20"/>
              </w:rPr>
            </w:pPr>
            <w:r w:rsidRPr="00453AB6">
              <w:rPr>
                <w:rStyle w:val="span"/>
                <w:rFonts w:ascii="PT Sans" w:eastAsia="PT Sans" w:hAnsi="PT Sans" w:cs="PT Sans"/>
                <w:color w:val="46464E"/>
                <w:sz w:val="20"/>
                <w:szCs w:val="20"/>
              </w:rPr>
              <w:t>Team-player</w:t>
            </w:r>
          </w:p>
          <w:p w:rsidR="00C74883" w:rsidRPr="00453AB6" w:rsidRDefault="00C74883" w:rsidP="00C74883">
            <w:pPr>
              <w:pStyle w:val="divdocumentulli"/>
              <w:numPr>
                <w:ilvl w:val="0"/>
                <w:numId w:val="3"/>
              </w:numPr>
              <w:ind w:left="504" w:hanging="187"/>
              <w:rPr>
                <w:rStyle w:val="span"/>
                <w:rFonts w:ascii="PT Sans" w:eastAsia="PT Sans" w:hAnsi="PT Sans" w:cs="PT Sans"/>
                <w:color w:val="46464E"/>
                <w:sz w:val="20"/>
                <w:szCs w:val="20"/>
              </w:rPr>
            </w:pPr>
            <w:r w:rsidRPr="00453AB6">
              <w:rPr>
                <w:rStyle w:val="span"/>
                <w:rFonts w:ascii="PT Sans" w:eastAsia="PT Sans" w:hAnsi="PT Sans" w:cs="PT Sans"/>
                <w:color w:val="46464E"/>
                <w:sz w:val="20"/>
                <w:szCs w:val="20"/>
              </w:rPr>
              <w:t>Negotiating</w:t>
            </w:r>
          </w:p>
          <w:p w:rsidR="00C74883" w:rsidRPr="00453AB6" w:rsidRDefault="00C74883" w:rsidP="00C74883">
            <w:pPr>
              <w:pStyle w:val="divdocumentulli"/>
              <w:numPr>
                <w:ilvl w:val="0"/>
                <w:numId w:val="3"/>
              </w:numPr>
              <w:ind w:left="504" w:hanging="187"/>
              <w:rPr>
                <w:rStyle w:val="span"/>
                <w:rFonts w:ascii="PT Sans" w:eastAsia="PT Sans" w:hAnsi="PT Sans" w:cs="PT Sans"/>
                <w:color w:val="46464E"/>
                <w:sz w:val="20"/>
                <w:szCs w:val="20"/>
              </w:rPr>
            </w:pPr>
            <w:r w:rsidRPr="00453AB6">
              <w:rPr>
                <w:rStyle w:val="span"/>
                <w:rFonts w:ascii="PT Sans" w:eastAsia="PT Sans" w:hAnsi="PT Sans" w:cs="PT Sans"/>
                <w:color w:val="46464E"/>
                <w:sz w:val="20"/>
                <w:szCs w:val="20"/>
              </w:rPr>
              <w:t>Leadership</w:t>
            </w:r>
          </w:p>
          <w:p w:rsidR="00C74883" w:rsidRPr="00453AB6" w:rsidRDefault="00C74883" w:rsidP="00C74883">
            <w:pPr>
              <w:pStyle w:val="divdocumentulli"/>
              <w:numPr>
                <w:ilvl w:val="0"/>
                <w:numId w:val="3"/>
              </w:numPr>
              <w:ind w:left="504" w:hanging="187"/>
              <w:rPr>
                <w:rStyle w:val="span"/>
                <w:rFonts w:ascii="PT Sans" w:eastAsia="PT Sans" w:hAnsi="PT Sans" w:cs="PT Sans"/>
                <w:color w:val="46464E"/>
                <w:sz w:val="20"/>
                <w:szCs w:val="20"/>
              </w:rPr>
            </w:pPr>
            <w:r w:rsidRPr="00453AB6">
              <w:rPr>
                <w:rStyle w:val="span"/>
                <w:rFonts w:ascii="PT Sans" w:eastAsia="PT Sans" w:hAnsi="PT Sans" w:cs="PT Sans"/>
                <w:color w:val="46464E"/>
                <w:sz w:val="20"/>
                <w:szCs w:val="20"/>
              </w:rPr>
              <w:t>Scheduling Capability</w:t>
            </w:r>
          </w:p>
          <w:p w:rsidR="00C74883" w:rsidRPr="00453AB6" w:rsidRDefault="00C74883" w:rsidP="00C74883">
            <w:pPr>
              <w:pStyle w:val="divdocumentulli"/>
              <w:numPr>
                <w:ilvl w:val="0"/>
                <w:numId w:val="3"/>
              </w:numPr>
              <w:ind w:left="504" w:hanging="187"/>
              <w:rPr>
                <w:rStyle w:val="span"/>
                <w:rFonts w:ascii="PT Sans" w:eastAsia="PT Sans" w:hAnsi="PT Sans" w:cs="PT Sans"/>
                <w:color w:val="46464E"/>
                <w:sz w:val="20"/>
                <w:szCs w:val="20"/>
              </w:rPr>
            </w:pPr>
            <w:r w:rsidRPr="00453AB6">
              <w:rPr>
                <w:rStyle w:val="span"/>
                <w:rFonts w:ascii="PT Sans" w:eastAsia="PT Sans" w:hAnsi="PT Sans" w:cs="PT Sans"/>
                <w:color w:val="46464E"/>
                <w:sz w:val="20"/>
                <w:szCs w:val="20"/>
              </w:rPr>
              <w:t>Quality oriented</w:t>
            </w:r>
          </w:p>
          <w:p w:rsidR="00C74883" w:rsidRDefault="00C74883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</w:pPr>
          </w:p>
          <w:p w:rsidR="00A53848" w:rsidRDefault="00585A6C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  <w:t>Education</w:t>
            </w:r>
          </w:p>
          <w:p w:rsidR="00AE7853" w:rsidRPr="00453AB6" w:rsidRDefault="00AE7853" w:rsidP="00AE7853">
            <w:pPr>
              <w:pStyle w:val="documentskn-mli4dispBlock"/>
              <w:pBdr>
                <w:left w:val="none" w:sz="0" w:space="15" w:color="auto"/>
              </w:pBdr>
              <w:ind w:left="300"/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</w:pPr>
            <w:r w:rsidRPr="00453AB6">
              <w:rPr>
                <w:rStyle w:val="documentskn-mli4txtBold"/>
                <w:rFonts w:ascii="PT Sans" w:eastAsia="PT Sans" w:hAnsi="PT Sans" w:cs="PT Sans"/>
                <w:b w:val="0"/>
                <w:color w:val="000000"/>
                <w:sz w:val="20"/>
                <w:szCs w:val="20"/>
              </w:rPr>
              <w:t>Bachelor Degree</w:t>
            </w:r>
            <w:r w:rsidRPr="00453AB6">
              <w:rPr>
                <w:rStyle w:val="documentmukcolon"/>
                <w:rFonts w:ascii="PT Sans" w:eastAsia="PT Sans" w:hAnsi="PT Sans" w:cs="PT Sans"/>
                <w:b/>
                <w:color w:val="000000"/>
                <w:sz w:val="20"/>
                <w:szCs w:val="20"/>
              </w:rPr>
              <w:t>:</w:t>
            </w:r>
            <w:r w:rsidRPr="00453AB6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> -</w:t>
            </w:r>
            <w:r w:rsidRPr="00453AB6">
              <w:rPr>
                <w:rStyle w:val="documentskn-mli4parentContainerleft-box"/>
                <w:rFonts w:ascii="PT Sans" w:eastAsia="PT Sans" w:hAnsi="PT Sans" w:cs="PT Sans"/>
                <w:b/>
                <w:color w:val="000000"/>
                <w:sz w:val="20"/>
                <w:szCs w:val="20"/>
                <w:shd w:val="clear" w:color="auto" w:fill="auto"/>
              </w:rPr>
              <w:t xml:space="preserve"> </w:t>
            </w:r>
            <w:r w:rsidRPr="00453AB6"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Finance</w:t>
            </w:r>
            <w:r w:rsidRPr="00453AB6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</w:p>
          <w:p w:rsidR="00AE7853" w:rsidRPr="00453AB6" w:rsidRDefault="00AE7853" w:rsidP="00AE7853">
            <w:pPr>
              <w:pStyle w:val="documentskn-mli4dispBlock"/>
              <w:pBdr>
                <w:left w:val="none" w:sz="0" w:space="15" w:color="auto"/>
              </w:pBdr>
              <w:ind w:left="300"/>
              <w:rPr>
                <w:rStyle w:val="documentskn-mli4parentContainerleft-box"/>
                <w:rFonts w:ascii="PT Sans" w:eastAsia="PT Sans" w:hAnsi="PT Sans" w:cs="PT Sans"/>
                <w:color w:val="000000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Data - </w:t>
            </w:r>
            <w:r w:rsidRPr="00453AB6">
              <w:rPr>
                <w:rStyle w:val="span"/>
                <w:rFonts w:ascii="PT Sans" w:eastAsia="PT Sans" w:hAnsi="PT Sans" w:cs="PT Sans"/>
                <w:b/>
                <w:color w:val="000000"/>
                <w:sz w:val="20"/>
                <w:szCs w:val="20"/>
              </w:rPr>
              <w:t>05/2014</w:t>
            </w:r>
          </w:p>
          <w:p w:rsidR="00C973E5" w:rsidRDefault="00AE7853" w:rsidP="00AE7853">
            <w:pPr>
              <w:pStyle w:val="documentskn-mli4dispBlock"/>
              <w:ind w:left="300"/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</w:pPr>
            <w:r w:rsidRPr="00453AB6">
              <w:rPr>
                <w:rStyle w:val="documentskn-mli4txtBold"/>
                <w:rFonts w:ascii="PT Sans" w:eastAsia="PT Sans" w:hAnsi="PT Sans" w:cs="PT Sans"/>
                <w:color w:val="000000"/>
                <w:sz w:val="20"/>
                <w:szCs w:val="20"/>
              </w:rPr>
              <w:t>Kazakh Academy of Labor And Social Relations</w:t>
            </w:r>
            <w:r w:rsidRPr="00453AB6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- Almaty, Kazakhstan</w:t>
            </w:r>
          </w:p>
          <w:p w:rsidR="00AE7853" w:rsidRDefault="00AE7853" w:rsidP="00AE7853">
            <w:pPr>
              <w:pStyle w:val="documentskn-mli4dispBlock"/>
              <w:ind w:left="300"/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</w:pPr>
            <w:r w:rsidRPr="00453AB6">
              <w:rPr>
                <w:rStyle w:val="span"/>
                <w:rFonts w:ascii="PT Sans" w:eastAsia="PT Sans" w:hAnsi="PT Sans" w:cs="PT Sans"/>
                <w:color w:val="000000"/>
                <w:sz w:val="20"/>
                <w:szCs w:val="20"/>
              </w:rPr>
              <w:t xml:space="preserve"> </w:t>
            </w:r>
          </w:p>
          <w:p w:rsidR="00A75621" w:rsidRPr="00453AB6" w:rsidRDefault="00A75621" w:rsidP="00AE7853">
            <w:pPr>
              <w:pStyle w:val="documentskn-mli4dispBlock"/>
              <w:ind w:left="300"/>
              <w:rPr>
                <w:rStyle w:val="documentskn-mli4parentContainerleft-box"/>
                <w:rFonts w:ascii="PT Sans" w:eastAsia="PT Sans" w:hAnsi="PT Sans" w:cs="PT Sans"/>
                <w:color w:val="000000"/>
                <w:sz w:val="20"/>
                <w:szCs w:val="20"/>
                <w:shd w:val="clear" w:color="auto" w:fill="auto"/>
              </w:rPr>
            </w:pPr>
            <w:r w:rsidRPr="00A75621">
              <w:rPr>
                <w:rStyle w:val="documentskn-mli4parentContainerleft-box"/>
                <w:rFonts w:ascii="PT Sans" w:eastAsia="PT Sans" w:hAnsi="PT Sans" w:cs="PT Sans"/>
                <w:color w:val="000000"/>
                <w:sz w:val="20"/>
                <w:szCs w:val="20"/>
                <w:shd w:val="clear" w:color="auto" w:fill="auto"/>
              </w:rPr>
              <w:t>* American Evaluation Report (ECE) available upon request</w:t>
            </w:r>
          </w:p>
          <w:p w:rsidR="00A53848" w:rsidRDefault="00585A6C">
            <w:pPr>
              <w:pStyle w:val="documentexpreducsspc"/>
              <w:rPr>
                <w:rStyle w:val="documentskn-mli4parentContainerleft-box"/>
                <w:rFonts w:ascii="PT Sans" w:eastAsia="PT Sans" w:hAnsi="PT Sans" w:cs="PT Sans"/>
                <w:color w:val="46464E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color w:val="46464E"/>
                <w:shd w:val="clear" w:color="auto" w:fill="auto"/>
              </w:rPr>
              <w:t> </w:t>
            </w:r>
          </w:p>
          <w:p w:rsidR="00A53848" w:rsidRDefault="00585A6C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</w:pPr>
            <w:r>
              <w:rPr>
                <w:rStyle w:val="documentskn-mli4parentContainerleft-box"/>
                <w:rFonts w:ascii="PT Sans" w:eastAsia="PT Sans" w:hAnsi="PT Sans" w:cs="PT Sans"/>
                <w:shd w:val="clear" w:color="auto" w:fill="auto"/>
              </w:rPr>
              <w:t>Languages</w:t>
            </w:r>
          </w:p>
          <w:p w:rsidR="00A53848" w:rsidRPr="00453AB6" w:rsidRDefault="00585A6C">
            <w:pPr>
              <w:pStyle w:val="divdocumentulli"/>
              <w:numPr>
                <w:ilvl w:val="0"/>
                <w:numId w:val="5"/>
              </w:numPr>
              <w:pBdr>
                <w:left w:val="none" w:sz="0" w:space="15" w:color="auto"/>
              </w:pBdr>
              <w:ind w:left="500" w:hanging="183"/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English</w:t>
            </w:r>
          </w:p>
          <w:p w:rsidR="00A53848" w:rsidRDefault="00585A6C">
            <w:pPr>
              <w:pStyle w:val="divdocumentulli"/>
              <w:numPr>
                <w:ilvl w:val="0"/>
                <w:numId w:val="5"/>
              </w:numPr>
              <w:spacing w:after="300"/>
              <w:ind w:left="500" w:hanging="183"/>
              <w:rPr>
                <w:rStyle w:val="documentskn-mli4parentContainerleft-box"/>
                <w:rFonts w:ascii="PT Sans" w:eastAsia="PT Sans" w:hAnsi="PT Sans" w:cs="PT Sans"/>
                <w:color w:val="46464E"/>
                <w:sz w:val="18"/>
                <w:szCs w:val="18"/>
                <w:shd w:val="clear" w:color="auto" w:fill="auto"/>
              </w:rPr>
            </w:pPr>
            <w:r w:rsidRPr="00453AB6">
              <w:rPr>
                <w:rStyle w:val="documentskn-mli4parentContainerleft-box"/>
                <w:rFonts w:ascii="PT Sans" w:eastAsia="PT Sans" w:hAnsi="PT Sans" w:cs="PT Sans"/>
                <w:color w:val="46464E"/>
                <w:sz w:val="20"/>
                <w:szCs w:val="20"/>
                <w:shd w:val="clear" w:color="auto" w:fill="auto"/>
              </w:rPr>
              <w:t>Russian</w:t>
            </w:r>
          </w:p>
        </w:tc>
        <w:tc>
          <w:tcPr>
            <w:tcW w:w="20" w:type="dxa"/>
            <w:shd w:val="clear" w:color="auto" w:fill="E6E9EB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:rsidR="00A53848" w:rsidRDefault="00A53848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  <w:tc>
          <w:tcPr>
            <w:tcW w:w="16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:rsidR="00A53848" w:rsidRDefault="00A53848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  <w:tc>
          <w:tcPr>
            <w:tcW w:w="8370" w:type="dxa"/>
            <w:tcMar>
              <w:top w:w="600" w:type="dxa"/>
              <w:left w:w="0" w:type="dxa"/>
              <w:bottom w:w="500" w:type="dxa"/>
              <w:right w:w="0" w:type="dxa"/>
            </w:tcMar>
            <w:hideMark/>
          </w:tcPr>
          <w:p w:rsidR="00A53848" w:rsidRDefault="00A53848">
            <w:pPr>
              <w:spacing w:line="2470" w:lineRule="atLeast"/>
            </w:pPr>
          </w:p>
          <w:p w:rsidR="003E402D" w:rsidRPr="00C4425E" w:rsidRDefault="003E402D" w:rsidP="003E402D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right-box"/>
                <w:rFonts w:eastAsia="PT Sans"/>
                <w:sz w:val="28"/>
              </w:rPr>
            </w:pPr>
            <w:r w:rsidRPr="00C4425E">
              <w:rPr>
                <w:rStyle w:val="documentskn-mli4parentContainerright-box"/>
                <w:rFonts w:eastAsia="PT Sans"/>
                <w:sz w:val="28"/>
              </w:rPr>
              <w:t>Professional Summary</w:t>
            </w:r>
          </w:p>
          <w:p w:rsidR="003E402D" w:rsidRPr="00AC78AC" w:rsidRDefault="003E402D" w:rsidP="003E402D">
            <w:pPr>
              <w:pStyle w:val="p"/>
              <w:pBdr>
                <w:left w:val="none" w:sz="0" w:space="15" w:color="auto"/>
              </w:pBdr>
              <w:ind w:left="270"/>
              <w:jc w:val="both"/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A dependable and adaptable </w:t>
            </w:r>
            <w:r w:rsidRPr="00AC78AC">
              <w:rPr>
                <w:rStyle w:val="documentskn-mli4parentContainerright-box"/>
                <w:rFonts w:eastAsia="PT Sans"/>
                <w:color w:val="2E74B5" w:themeColor="accent1" w:themeShade="BF"/>
                <w:sz w:val="23"/>
                <w:szCs w:val="23"/>
              </w:rPr>
              <w:t>QA Automation Engineer - SDET</w:t>
            </w: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 with  </w:t>
            </w:r>
            <w:r w:rsidRPr="00AC78AC">
              <w:rPr>
                <w:rStyle w:val="documentskn-mli4parentContainerright-box"/>
                <w:rFonts w:eastAsia="PT Sans"/>
                <w:color w:val="2E74B5" w:themeColor="accent1" w:themeShade="BF"/>
                <w:sz w:val="23"/>
                <w:szCs w:val="23"/>
              </w:rPr>
              <w:t>4 years</w:t>
            </w: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 of experience in Software testing with emphasis on Quality Assurance through </w:t>
            </w:r>
            <w:r w:rsidRPr="00AC78AC">
              <w:rPr>
                <w:rStyle w:val="documentskn-mli4parentContainerright-box"/>
                <w:rFonts w:eastAsia="PT Sans"/>
                <w:color w:val="2E74B5" w:themeColor="accent1" w:themeShade="BF"/>
                <w:sz w:val="23"/>
                <w:szCs w:val="23"/>
              </w:rPr>
              <w:t>Manual and Automation</w:t>
            </w: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>. Having experience on various domains such as (put after assigned job)</w:t>
            </w:r>
          </w:p>
          <w:p w:rsidR="003E402D" w:rsidRPr="00AC78AC" w:rsidRDefault="003E402D" w:rsidP="003E402D">
            <w:pPr>
              <w:pStyle w:val="p"/>
              <w:numPr>
                <w:ilvl w:val="0"/>
                <w:numId w:val="12"/>
              </w:numPr>
              <w:pBdr>
                <w:left w:val="none" w:sz="0" w:space="15" w:color="auto"/>
              </w:pBdr>
              <w:ind w:left="630"/>
              <w:jc w:val="both"/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Good knowledge and implementation skills in </w:t>
            </w:r>
            <w:r w:rsidRPr="00AC78AC">
              <w:rPr>
                <w:rStyle w:val="documentskn-mli4parentContainerright-box"/>
                <w:rFonts w:eastAsia="PT Sans"/>
                <w:color w:val="2E74B5" w:themeColor="accent1" w:themeShade="BF"/>
                <w:sz w:val="23"/>
                <w:szCs w:val="23"/>
              </w:rPr>
              <w:t>Software Development Life Cycle</w:t>
            </w: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 and </w:t>
            </w:r>
            <w:r w:rsidRPr="00AC78AC">
              <w:rPr>
                <w:rStyle w:val="documentskn-mli4parentContainerright-box"/>
                <w:rFonts w:eastAsia="PT Sans"/>
                <w:color w:val="2E74B5" w:themeColor="accent1" w:themeShade="BF"/>
                <w:sz w:val="23"/>
                <w:szCs w:val="23"/>
              </w:rPr>
              <w:t>Software Testing Life Cycle.</w:t>
            </w:r>
          </w:p>
          <w:p w:rsidR="003E402D" w:rsidRPr="00AC78AC" w:rsidRDefault="003E402D" w:rsidP="003E402D">
            <w:pPr>
              <w:pStyle w:val="p"/>
              <w:numPr>
                <w:ilvl w:val="0"/>
                <w:numId w:val="12"/>
              </w:numPr>
              <w:pBdr>
                <w:left w:val="none" w:sz="0" w:space="15" w:color="auto"/>
              </w:pBdr>
              <w:ind w:left="630"/>
              <w:jc w:val="both"/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Experience in </w:t>
            </w:r>
            <w:r w:rsidRPr="00AC78AC">
              <w:rPr>
                <w:rStyle w:val="documentskn-mli4parentContainerright-box"/>
                <w:rFonts w:eastAsia="PT Sans"/>
                <w:color w:val="2E74B5" w:themeColor="accent1" w:themeShade="BF"/>
                <w:sz w:val="23"/>
                <w:szCs w:val="23"/>
              </w:rPr>
              <w:t>Waterfall and Agile</w:t>
            </w: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 Projects and attended different ceremonies like Daily Stan-Up, Sprint Planning, Sprint Review, Demo and Retrospective meetings.</w:t>
            </w:r>
          </w:p>
          <w:p w:rsidR="003E402D" w:rsidRPr="00AC78AC" w:rsidRDefault="003E402D" w:rsidP="003E402D">
            <w:pPr>
              <w:pStyle w:val="p"/>
              <w:numPr>
                <w:ilvl w:val="0"/>
                <w:numId w:val="12"/>
              </w:numPr>
              <w:pBdr>
                <w:left w:val="none" w:sz="0" w:space="15" w:color="auto"/>
              </w:pBdr>
              <w:ind w:left="630"/>
              <w:jc w:val="both"/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Experience include Functional, Usability, Smoke, Regression, GUI, Adhoc, Exploratory, and End-to-end Testing of </w:t>
            </w:r>
            <w:r w:rsidRPr="00AC78AC">
              <w:rPr>
                <w:rStyle w:val="documentskn-mli4parentContainerright-box"/>
                <w:rFonts w:eastAsia="PT Sans"/>
                <w:color w:val="2E74B5" w:themeColor="accent1" w:themeShade="BF"/>
                <w:sz w:val="23"/>
                <w:szCs w:val="23"/>
              </w:rPr>
              <w:t>Web Base Applications.</w:t>
            </w:r>
          </w:p>
          <w:p w:rsidR="003E402D" w:rsidRPr="00AC78AC" w:rsidRDefault="003E402D" w:rsidP="003E402D">
            <w:pPr>
              <w:pStyle w:val="p"/>
              <w:numPr>
                <w:ilvl w:val="0"/>
                <w:numId w:val="12"/>
              </w:numPr>
              <w:pBdr>
                <w:left w:val="none" w:sz="0" w:space="15" w:color="auto"/>
              </w:pBdr>
              <w:ind w:left="630"/>
              <w:jc w:val="both"/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>Work on analyzing Business and Functional Specifications.</w:t>
            </w:r>
          </w:p>
          <w:p w:rsidR="003E402D" w:rsidRPr="00AC78AC" w:rsidRDefault="003E402D" w:rsidP="003E402D">
            <w:pPr>
              <w:pStyle w:val="p"/>
              <w:numPr>
                <w:ilvl w:val="0"/>
                <w:numId w:val="12"/>
              </w:numPr>
              <w:pBdr>
                <w:left w:val="none" w:sz="0" w:space="15" w:color="auto"/>
              </w:pBdr>
              <w:ind w:left="630"/>
              <w:jc w:val="both"/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>Proficient in designing</w:t>
            </w:r>
            <w:r w:rsidRPr="00AC78AC">
              <w:rPr>
                <w:rStyle w:val="documentskn-mli4parentContainerright-box"/>
                <w:rFonts w:eastAsia="PT Sans"/>
                <w:color w:val="2E74B5" w:themeColor="accent1" w:themeShade="BF"/>
                <w:sz w:val="23"/>
                <w:szCs w:val="23"/>
              </w:rPr>
              <w:t xml:space="preserve"> Test Cases, Test Scenarios, Test Scripts</w:t>
            </w: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 and in analyzing testing results and generated reports, tracking defects/bugs.</w:t>
            </w:r>
          </w:p>
          <w:p w:rsidR="003E402D" w:rsidRPr="00AC78AC" w:rsidRDefault="003E402D" w:rsidP="003E402D">
            <w:pPr>
              <w:pStyle w:val="p"/>
              <w:numPr>
                <w:ilvl w:val="0"/>
                <w:numId w:val="12"/>
              </w:numPr>
              <w:pBdr>
                <w:left w:val="none" w:sz="0" w:space="15" w:color="auto"/>
              </w:pBdr>
              <w:ind w:left="630"/>
              <w:jc w:val="both"/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Skills in automation frameworks using </w:t>
            </w:r>
            <w:r w:rsidRPr="00AC78AC">
              <w:rPr>
                <w:rStyle w:val="documentskn-mli4parentContainerright-box"/>
                <w:rFonts w:eastAsia="PT Sans"/>
                <w:color w:val="2E74B5" w:themeColor="accent1" w:themeShade="BF"/>
                <w:sz w:val="23"/>
                <w:szCs w:val="23"/>
              </w:rPr>
              <w:t>Java, Selenium WebDriver, Cucumber, JUnit, TestNG, Maven, Jenkins</w:t>
            </w: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 tools etc. </w:t>
            </w:r>
          </w:p>
          <w:p w:rsidR="003E402D" w:rsidRPr="00AC78AC" w:rsidRDefault="003E402D" w:rsidP="003E402D">
            <w:pPr>
              <w:pStyle w:val="p"/>
              <w:numPr>
                <w:ilvl w:val="0"/>
                <w:numId w:val="12"/>
              </w:numPr>
              <w:pBdr>
                <w:left w:val="none" w:sz="0" w:space="15" w:color="auto"/>
              </w:pBdr>
              <w:ind w:left="630"/>
              <w:jc w:val="both"/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Good understanding of </w:t>
            </w:r>
            <w:r w:rsidRPr="00AC78AC">
              <w:rPr>
                <w:rStyle w:val="documentskn-mli4parentContainerright-box"/>
                <w:rFonts w:eastAsia="PT Sans"/>
                <w:color w:val="2E74B5" w:themeColor="accent1" w:themeShade="BF"/>
                <w:sz w:val="23"/>
                <w:szCs w:val="23"/>
              </w:rPr>
              <w:t>Object-Oriented Programming (OOP) concepts</w:t>
            </w: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 and their integration for test automation purposes.</w:t>
            </w:r>
          </w:p>
          <w:p w:rsidR="003E402D" w:rsidRPr="00AC78AC" w:rsidRDefault="003E402D" w:rsidP="003E402D">
            <w:pPr>
              <w:pStyle w:val="p"/>
              <w:numPr>
                <w:ilvl w:val="0"/>
                <w:numId w:val="12"/>
              </w:numPr>
              <w:pBdr>
                <w:left w:val="none" w:sz="0" w:space="15" w:color="auto"/>
              </w:pBdr>
              <w:ind w:left="630"/>
              <w:jc w:val="both"/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Hands on developing </w:t>
            </w:r>
            <w:r w:rsidRPr="00AC78AC">
              <w:rPr>
                <w:rStyle w:val="documentskn-mli4parentContainerright-box"/>
                <w:rFonts w:eastAsia="PT Sans"/>
                <w:color w:val="2E74B5" w:themeColor="accent1" w:themeShade="BF"/>
                <w:sz w:val="23"/>
                <w:szCs w:val="23"/>
              </w:rPr>
              <w:t>Behavior Driven Development</w:t>
            </w: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 by writing </w:t>
            </w:r>
            <w:r w:rsidRPr="00AC78AC">
              <w:rPr>
                <w:rStyle w:val="documentskn-mli4parentContainerright-box"/>
                <w:rFonts w:eastAsia="PT Sans"/>
                <w:color w:val="2E74B5" w:themeColor="accent1" w:themeShade="BF"/>
                <w:sz w:val="23"/>
                <w:szCs w:val="23"/>
              </w:rPr>
              <w:t>Gherkin</w:t>
            </w: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 language using Cucumber tool.</w:t>
            </w:r>
          </w:p>
          <w:p w:rsidR="003E402D" w:rsidRPr="00AC78AC" w:rsidRDefault="003E402D" w:rsidP="003E402D">
            <w:pPr>
              <w:pStyle w:val="p"/>
              <w:numPr>
                <w:ilvl w:val="0"/>
                <w:numId w:val="12"/>
              </w:numPr>
              <w:pBdr>
                <w:left w:val="none" w:sz="0" w:space="15" w:color="auto"/>
              </w:pBdr>
              <w:ind w:left="630"/>
              <w:jc w:val="both"/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Experience in implementing the </w:t>
            </w:r>
            <w:r w:rsidRPr="00AC78AC">
              <w:rPr>
                <w:rStyle w:val="documentskn-mli4parentContainerright-box"/>
                <w:rFonts w:eastAsia="PT Sans"/>
                <w:color w:val="2E74B5" w:themeColor="accent1" w:themeShade="BF"/>
                <w:sz w:val="23"/>
                <w:szCs w:val="23"/>
              </w:rPr>
              <w:t>Page Object Model (POM)</w:t>
            </w: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 by creating element for each page object and reused all the objects in various scripts </w:t>
            </w:r>
          </w:p>
          <w:p w:rsidR="003E402D" w:rsidRPr="00AC78AC" w:rsidRDefault="003E402D" w:rsidP="003E402D">
            <w:pPr>
              <w:pStyle w:val="p"/>
              <w:numPr>
                <w:ilvl w:val="0"/>
                <w:numId w:val="12"/>
              </w:numPr>
              <w:pBdr>
                <w:left w:val="none" w:sz="0" w:space="15" w:color="auto"/>
              </w:pBdr>
              <w:ind w:left="630"/>
              <w:jc w:val="both"/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Automated Rest </w:t>
            </w:r>
            <w:r w:rsidRPr="00AC78AC">
              <w:rPr>
                <w:rStyle w:val="documentskn-mli4parentContainerright-box"/>
                <w:rFonts w:eastAsia="PT Sans"/>
                <w:color w:val="2E74B5" w:themeColor="accent1" w:themeShade="BF"/>
                <w:sz w:val="23"/>
                <w:szCs w:val="23"/>
              </w:rPr>
              <w:t>API Testing</w:t>
            </w: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 using Rest Assured library in Java.</w:t>
            </w:r>
          </w:p>
          <w:p w:rsidR="003E402D" w:rsidRPr="00AC78AC" w:rsidRDefault="003E402D" w:rsidP="003E402D">
            <w:pPr>
              <w:pStyle w:val="p"/>
              <w:numPr>
                <w:ilvl w:val="0"/>
                <w:numId w:val="12"/>
              </w:numPr>
              <w:pBdr>
                <w:left w:val="none" w:sz="0" w:space="15" w:color="auto"/>
              </w:pBdr>
              <w:ind w:left="630"/>
              <w:jc w:val="both"/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Performed Database/Backend testing by writing </w:t>
            </w:r>
            <w:r w:rsidRPr="00AC78AC">
              <w:rPr>
                <w:rStyle w:val="documentskn-mli4parentContainerright-box"/>
                <w:rFonts w:eastAsia="PT Sans"/>
                <w:color w:val="2E74B5" w:themeColor="accent1" w:themeShade="BF"/>
                <w:sz w:val="23"/>
                <w:szCs w:val="23"/>
              </w:rPr>
              <w:t>SQL</w:t>
            </w: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 Queries for data validation and integrity and automated implementing the JDBC library</w:t>
            </w:r>
          </w:p>
          <w:p w:rsidR="003E402D" w:rsidRPr="00AC78AC" w:rsidRDefault="003E402D" w:rsidP="003E402D">
            <w:pPr>
              <w:pStyle w:val="p"/>
              <w:numPr>
                <w:ilvl w:val="0"/>
                <w:numId w:val="12"/>
              </w:numPr>
              <w:pBdr>
                <w:left w:val="none" w:sz="0" w:space="15" w:color="auto"/>
              </w:pBdr>
              <w:ind w:left="630"/>
              <w:jc w:val="both"/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Creating test suites for regression, functional, and smoke and schedule these tests by using </w:t>
            </w:r>
            <w:r w:rsidRPr="00AC78AC">
              <w:rPr>
                <w:rStyle w:val="documentskn-mli4parentContainerright-box"/>
                <w:rFonts w:eastAsia="PT Sans"/>
                <w:color w:val="2E74B5" w:themeColor="accent1" w:themeShade="BF"/>
                <w:sz w:val="23"/>
                <w:szCs w:val="23"/>
              </w:rPr>
              <w:t>Jenkins</w:t>
            </w: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 xml:space="preserve"> on </w:t>
            </w:r>
            <w:r w:rsidRPr="00AC78AC">
              <w:rPr>
                <w:rStyle w:val="documentskn-mli4parentContainerright-box"/>
                <w:rFonts w:eastAsia="PT Sans"/>
                <w:color w:val="2E74B5" w:themeColor="accent1" w:themeShade="BF"/>
                <w:sz w:val="23"/>
                <w:szCs w:val="23"/>
              </w:rPr>
              <w:t>AWS services.</w:t>
            </w:r>
          </w:p>
          <w:p w:rsidR="003E402D" w:rsidRPr="00AC78AC" w:rsidRDefault="003E402D" w:rsidP="003E402D">
            <w:pPr>
              <w:pStyle w:val="p"/>
              <w:numPr>
                <w:ilvl w:val="0"/>
                <w:numId w:val="12"/>
              </w:numPr>
              <w:pBdr>
                <w:left w:val="none" w:sz="0" w:space="15" w:color="auto"/>
              </w:pBdr>
              <w:ind w:left="630"/>
              <w:jc w:val="both"/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>Technically savvy with the ability to learn new concepts, software, and equipment.</w:t>
            </w:r>
          </w:p>
          <w:p w:rsidR="003E402D" w:rsidRPr="00AC78AC" w:rsidRDefault="003E402D" w:rsidP="003E402D">
            <w:pPr>
              <w:pStyle w:val="p"/>
              <w:numPr>
                <w:ilvl w:val="0"/>
                <w:numId w:val="12"/>
              </w:numPr>
              <w:pBdr>
                <w:left w:val="none" w:sz="0" w:space="15" w:color="auto"/>
              </w:pBdr>
              <w:ind w:left="630"/>
              <w:jc w:val="both"/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  <w:t>A collaborative team player with excellent communication and interpersonal skills.</w:t>
            </w:r>
          </w:p>
          <w:p w:rsidR="003E402D" w:rsidRPr="00AC78AC" w:rsidRDefault="003E402D" w:rsidP="003E402D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right-box"/>
                <w:rFonts w:eastAsia="PT Sans"/>
                <w:color w:val="46464E"/>
                <w:sz w:val="23"/>
                <w:szCs w:val="23"/>
              </w:rPr>
            </w:pPr>
          </w:p>
          <w:p w:rsidR="003E402D" w:rsidRPr="00C4425E" w:rsidRDefault="003E402D" w:rsidP="003E402D">
            <w:pPr>
              <w:pStyle w:val="documentskn-mli4sectiontitle"/>
              <w:pBdr>
                <w:bottom w:val="none" w:sz="0" w:space="5" w:color="auto"/>
              </w:pBdr>
              <w:rPr>
                <w:rStyle w:val="documentskn-mli4parentContainerright-box"/>
                <w:rFonts w:eastAsia="PT Sans"/>
                <w:sz w:val="28"/>
              </w:rPr>
            </w:pPr>
            <w:r w:rsidRPr="00C4425E">
              <w:rPr>
                <w:rStyle w:val="documentskn-mli4parentContainerright-box"/>
                <w:rFonts w:eastAsia="PT Sans"/>
                <w:sz w:val="28"/>
              </w:rPr>
              <w:t>Work History</w:t>
            </w:r>
          </w:p>
          <w:p w:rsidR="003E402D" w:rsidRPr="00AC78AC" w:rsidRDefault="003E402D" w:rsidP="003E402D">
            <w:pPr>
              <w:pStyle w:val="documentskn-mli4dispBlock"/>
              <w:pBdr>
                <w:left w:val="none" w:sz="0" w:space="15" w:color="auto"/>
              </w:pBdr>
              <w:ind w:left="300"/>
              <w:rPr>
                <w:rStyle w:val="documentskn-mli4parentContainerright-box"/>
                <w:rFonts w:eastAsia="PT Sans"/>
                <w:color w:val="000000"/>
              </w:rPr>
            </w:pPr>
            <w:r w:rsidRPr="00AC78AC">
              <w:rPr>
                <w:rStyle w:val="documentskn-mli4txtBold"/>
                <w:rFonts w:eastAsia="PT Sans"/>
                <w:color w:val="000000"/>
              </w:rPr>
              <w:t xml:space="preserve">QA </w:t>
            </w:r>
            <w:r w:rsidR="00FE38F9">
              <w:rPr>
                <w:rStyle w:val="documentskn-mli4txtBold"/>
                <w:rFonts w:eastAsia="PT Sans"/>
                <w:color w:val="000000"/>
              </w:rPr>
              <w:t xml:space="preserve">Automation </w:t>
            </w:r>
            <w:r w:rsidRPr="00AC78AC">
              <w:rPr>
                <w:rStyle w:val="documentskn-mli4txtBold"/>
                <w:rFonts w:eastAsia="PT Sans"/>
                <w:color w:val="000000"/>
              </w:rPr>
              <w:t xml:space="preserve">Engineer, </w:t>
            </w:r>
            <w:r w:rsidRPr="00AC78AC">
              <w:rPr>
                <w:rStyle w:val="span"/>
                <w:rFonts w:eastAsia="PT Sans"/>
                <w:color w:val="000000"/>
              </w:rPr>
              <w:t>02/2019 to Current</w:t>
            </w:r>
          </w:p>
          <w:p w:rsidR="003E402D" w:rsidRPr="00C4425E" w:rsidRDefault="003E402D" w:rsidP="003E402D">
            <w:pPr>
              <w:pStyle w:val="documentskn-mli4dispBlock"/>
              <w:ind w:left="300"/>
              <w:rPr>
                <w:rStyle w:val="span"/>
                <w:rFonts w:eastAsia="PT Sans"/>
                <w:color w:val="000000"/>
              </w:rPr>
            </w:pPr>
            <w:r w:rsidRPr="00AC78AC">
              <w:rPr>
                <w:rStyle w:val="documentskn-mli4txtBold"/>
                <w:rFonts w:eastAsia="PT Sans"/>
                <w:color w:val="000000"/>
              </w:rPr>
              <w:t>Navfort</w:t>
            </w:r>
            <w:r w:rsidRPr="00AC78AC">
              <w:rPr>
                <w:rStyle w:val="span"/>
                <w:rFonts w:eastAsia="PT Sans"/>
                <w:color w:val="000000"/>
              </w:rPr>
              <w:t xml:space="preserve"> - Tysons Corner, VA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6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Collaborated with</w:t>
            </w:r>
            <w:r w:rsidR="008128EA">
              <w:rPr>
                <w:rStyle w:val="span"/>
                <w:rFonts w:eastAsia="PT Sans"/>
                <w:color w:val="46464E"/>
                <w:sz w:val="23"/>
                <w:szCs w:val="23"/>
              </w:rPr>
              <w:t xml:space="preserve"> developers and project manager for</w:t>
            </w: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 xml:space="preserve"> fully understand features and testing demands for them from automaton perspective.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6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Inspected test cases from manual testers, executed them and grouped them to automation.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6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Developed automation testing framework utilizing Java programming language, based on Maven project building tool as a combination of POM framework and data driven framework with included tools as Selenium WebDriver, TestNG, Cucumber with Gherkin language.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6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Automated test scenarios using BDD framework to develop Cucumber Step definitions, Scenarios, and Features using acceptance criteria.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6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lastRenderedPageBreak/>
              <w:t>Performed API Testing using Postman for manual testing and Rest Assured Library for automation.</w:t>
            </w:r>
          </w:p>
          <w:p w:rsidR="003E402D" w:rsidRDefault="003E402D" w:rsidP="003E402D">
            <w:pPr>
              <w:pStyle w:val="divdocumentulli"/>
              <w:numPr>
                <w:ilvl w:val="0"/>
                <w:numId w:val="6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Executed database testing by writing and passing SQL queries along with JDBC.</w:t>
            </w:r>
          </w:p>
          <w:p w:rsidR="00977F1E" w:rsidRPr="00AC78AC" w:rsidRDefault="00977F1E" w:rsidP="00977F1E">
            <w:pPr>
              <w:pStyle w:val="divdocumentulli"/>
              <w:numPr>
                <w:ilvl w:val="0"/>
                <w:numId w:val="6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977F1E">
              <w:rPr>
                <w:rStyle w:val="span"/>
                <w:rFonts w:eastAsia="PT Sans"/>
                <w:color w:val="46464E"/>
                <w:sz w:val="23"/>
                <w:szCs w:val="23"/>
              </w:rPr>
              <w:t>Used diffe</w:t>
            </w:r>
            <w:r>
              <w:rPr>
                <w:rStyle w:val="span"/>
                <w:rFonts w:eastAsia="PT Sans"/>
                <w:color w:val="46464E"/>
                <w:sz w:val="23"/>
                <w:szCs w:val="23"/>
              </w:rPr>
              <w:t>rent types of</w:t>
            </w:r>
            <w:r w:rsidRPr="00977F1E">
              <w:rPr>
                <w:rStyle w:val="span"/>
                <w:rFonts w:eastAsia="PT Sans"/>
                <w:color w:val="46464E"/>
                <w:sz w:val="23"/>
                <w:szCs w:val="23"/>
              </w:rPr>
              <w:t xml:space="preserve"> testing techniques such as boundary value analysis, positive/negative, cross-browser testing.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6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Analyzed generated reports (Cucumber JSON, HTML Reports), integration issues and vulnerabilities and reported all findings, including improvement recommendations from my point of view.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6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Identified and tracked defects with Jira and supported developers in resolving problems by completing additional tests.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6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 xml:space="preserve">Used Jenkins as CI\CD tool to run smoke and regression tests 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6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Attended all daily and weekly SCRUM ceremonies.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6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Completed automation tests under  deadlines to meet client demands and project timelines.</w:t>
            </w:r>
          </w:p>
          <w:p w:rsidR="003E402D" w:rsidRPr="00AC78AC" w:rsidRDefault="00F8145F" w:rsidP="003E402D">
            <w:pPr>
              <w:pStyle w:val="documentskn-mli4dispBlock"/>
              <w:pBdr>
                <w:top w:val="none" w:sz="0" w:space="12" w:color="auto"/>
                <w:left w:val="none" w:sz="0" w:space="15" w:color="auto"/>
              </w:pBdr>
              <w:ind w:left="300"/>
              <w:rPr>
                <w:rStyle w:val="documentskn-mli4parentContainerright-box"/>
                <w:rFonts w:eastAsia="PT Sans"/>
                <w:color w:val="000000"/>
              </w:rPr>
            </w:pPr>
            <w:r w:rsidRPr="00AC78AC">
              <w:rPr>
                <w:rStyle w:val="documentskn-mli4txtBold"/>
                <w:rFonts w:eastAsia="PT Sans"/>
                <w:color w:val="000000"/>
              </w:rPr>
              <w:t xml:space="preserve">QA </w:t>
            </w:r>
            <w:r>
              <w:rPr>
                <w:rStyle w:val="documentskn-mli4txtBold"/>
                <w:rFonts w:eastAsia="PT Sans"/>
                <w:color w:val="000000"/>
              </w:rPr>
              <w:t>Automation Tester</w:t>
            </w:r>
            <w:r w:rsidRPr="00AC78AC">
              <w:rPr>
                <w:rStyle w:val="span"/>
                <w:rFonts w:eastAsia="PT Sans"/>
                <w:color w:val="000000"/>
              </w:rPr>
              <w:t xml:space="preserve"> </w:t>
            </w:r>
            <w:r w:rsidR="003E402D" w:rsidRPr="00AC78AC">
              <w:rPr>
                <w:rStyle w:val="span"/>
                <w:rFonts w:eastAsia="PT Sans"/>
                <w:color w:val="000000"/>
              </w:rPr>
              <w:t>08/2017 to 01/2019</w:t>
            </w:r>
          </w:p>
          <w:p w:rsidR="003E402D" w:rsidRPr="00C4425E" w:rsidRDefault="003E402D" w:rsidP="003E402D">
            <w:pPr>
              <w:pStyle w:val="documentskn-mli4dispBlock"/>
              <w:ind w:left="300"/>
              <w:rPr>
                <w:rStyle w:val="documentskn-mli4parentContainerright-box"/>
                <w:rFonts w:eastAsia="PT Sans"/>
                <w:color w:val="000000"/>
              </w:rPr>
            </w:pPr>
            <w:r w:rsidRPr="00AC78AC">
              <w:rPr>
                <w:rStyle w:val="documentskn-mli4txtBold"/>
                <w:rFonts w:eastAsia="PT Sans"/>
                <w:color w:val="000000"/>
              </w:rPr>
              <w:t>Symund</w:t>
            </w:r>
            <w:r w:rsidRPr="00AC78AC">
              <w:rPr>
                <w:rStyle w:val="span"/>
                <w:rFonts w:eastAsia="PT Sans"/>
                <w:color w:val="000000"/>
              </w:rPr>
              <w:t xml:space="preserve"> - Tysons Corner, VA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13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Collaborated with developers and product owners to stay current on product features and intended functionality.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7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Wrote and optimized test cases to maximize success of manual testing.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7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Manually executed the test scenarios and verified the UI functionalities to validate expected result.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7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Involved in existing framework to write test codes with Java language using IntelliJ and building tool Maven.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7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Created test codes to manage automated testing of certain features by using Selenium WebDriver and JUnit.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7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Worked on Page Object Model using Page Factory for code reusability and to eliminate code duplicity.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7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Worked on Selenium element verification through XPath and CSS Locators.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7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Tracked defects with Jira and supported developers in resolving problems by completing additional tests.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7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Attended  review and demo meetings to have clear underdoing, possible problems, weak places of product to be able to provide higher quality of testing.</w:t>
            </w:r>
          </w:p>
          <w:p w:rsidR="003E402D" w:rsidRPr="00AC78AC" w:rsidRDefault="003E402D" w:rsidP="003E402D">
            <w:pPr>
              <w:pStyle w:val="divdocumentulli"/>
              <w:numPr>
                <w:ilvl w:val="0"/>
                <w:numId w:val="7"/>
              </w:numPr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AC78AC">
              <w:rPr>
                <w:rStyle w:val="span"/>
                <w:rFonts w:eastAsia="PT Sans"/>
                <w:color w:val="46464E"/>
                <w:sz w:val="23"/>
                <w:szCs w:val="23"/>
              </w:rPr>
              <w:t>Identified and tracked defects with Jira.</w:t>
            </w:r>
          </w:p>
          <w:p w:rsidR="003E402D" w:rsidRPr="00FE38F9" w:rsidRDefault="003E402D" w:rsidP="003E402D">
            <w:pPr>
              <w:pStyle w:val="documentskn-mli4dispBlock"/>
              <w:pBdr>
                <w:top w:val="none" w:sz="0" w:space="12" w:color="auto"/>
                <w:left w:val="none" w:sz="0" w:space="15" w:color="auto"/>
              </w:pBdr>
              <w:ind w:left="300"/>
              <w:rPr>
                <w:rStyle w:val="documentskn-mli4parentContainerright-box"/>
                <w:rFonts w:eastAsia="PT Sans"/>
                <w:color w:val="000000"/>
              </w:rPr>
            </w:pPr>
            <w:r w:rsidRPr="00FE38F9">
              <w:rPr>
                <w:rStyle w:val="documentskn-mli4txtBold"/>
                <w:rFonts w:eastAsia="PT Sans"/>
                <w:color w:val="000000"/>
              </w:rPr>
              <w:t xml:space="preserve">Manual </w:t>
            </w:r>
            <w:r w:rsidR="00F8145F">
              <w:rPr>
                <w:rStyle w:val="documentskn-mli4txtBold"/>
                <w:rFonts w:eastAsia="PT Sans"/>
                <w:color w:val="000000"/>
              </w:rPr>
              <w:t>QA Tester</w:t>
            </w:r>
            <w:r w:rsidRPr="00FE38F9">
              <w:rPr>
                <w:rStyle w:val="documentskn-mli4txtBold"/>
                <w:rFonts w:eastAsia="PT Sans"/>
                <w:color w:val="000000"/>
              </w:rPr>
              <w:t xml:space="preserve">, </w:t>
            </w:r>
            <w:r w:rsidRPr="00FE38F9">
              <w:rPr>
                <w:rStyle w:val="span"/>
                <w:rFonts w:eastAsia="PT Sans"/>
                <w:color w:val="000000"/>
              </w:rPr>
              <w:t>08/2016 to 08/2017</w:t>
            </w:r>
          </w:p>
          <w:p w:rsidR="003E402D" w:rsidRPr="00FE38F9" w:rsidRDefault="003E402D" w:rsidP="003E402D">
            <w:pPr>
              <w:pStyle w:val="documentskn-mli4dispBlock"/>
              <w:ind w:left="300"/>
              <w:rPr>
                <w:rStyle w:val="documentskn-mli4parentContainerright-box"/>
                <w:rFonts w:eastAsia="PT Sans"/>
                <w:color w:val="000000"/>
              </w:rPr>
            </w:pPr>
            <w:r w:rsidRPr="00FE38F9">
              <w:rPr>
                <w:rStyle w:val="documentskn-mli4txtBold"/>
                <w:rFonts w:eastAsia="PT Sans"/>
                <w:color w:val="000000"/>
              </w:rPr>
              <w:t>Symund</w:t>
            </w:r>
            <w:r w:rsidRPr="00FE38F9">
              <w:rPr>
                <w:rStyle w:val="span"/>
                <w:rFonts w:eastAsia="PT Sans"/>
                <w:color w:val="000000"/>
              </w:rPr>
              <w:t xml:space="preserve"> - Tysons Corner, VA</w:t>
            </w:r>
          </w:p>
          <w:p w:rsidR="003E402D" w:rsidRPr="00FE38F9" w:rsidRDefault="003E402D" w:rsidP="00FE38F9">
            <w:pPr>
              <w:pStyle w:val="divdocumentulli"/>
              <w:numPr>
                <w:ilvl w:val="0"/>
                <w:numId w:val="6"/>
              </w:numPr>
              <w:ind w:hanging="403"/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FE38F9">
              <w:rPr>
                <w:rStyle w:val="span"/>
                <w:rFonts w:eastAsia="PT Sans"/>
                <w:color w:val="46464E"/>
                <w:sz w:val="23"/>
                <w:szCs w:val="23"/>
              </w:rPr>
              <w:t>Reviewed and analyzed requirements from the client</w:t>
            </w:r>
          </w:p>
          <w:p w:rsidR="003E402D" w:rsidRPr="00FE38F9" w:rsidRDefault="003E402D" w:rsidP="00FE38F9">
            <w:pPr>
              <w:pStyle w:val="divdocumentulli"/>
              <w:numPr>
                <w:ilvl w:val="0"/>
                <w:numId w:val="6"/>
              </w:numPr>
              <w:ind w:hanging="403"/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FE38F9">
              <w:rPr>
                <w:rStyle w:val="span"/>
                <w:rFonts w:eastAsia="PT Sans"/>
                <w:color w:val="46464E"/>
                <w:sz w:val="23"/>
                <w:szCs w:val="23"/>
              </w:rPr>
              <w:t>Collaborated with manager, development team, and team lead for better testing and to achieve high-quality product</w:t>
            </w:r>
          </w:p>
          <w:p w:rsidR="003E402D" w:rsidRPr="00FE38F9" w:rsidRDefault="003E402D" w:rsidP="00FE38F9">
            <w:pPr>
              <w:pStyle w:val="divdocumentulli"/>
              <w:numPr>
                <w:ilvl w:val="0"/>
                <w:numId w:val="6"/>
              </w:numPr>
              <w:ind w:hanging="403"/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FE38F9">
              <w:rPr>
                <w:rStyle w:val="span"/>
                <w:rFonts w:eastAsia="PT Sans"/>
                <w:color w:val="46464E"/>
                <w:sz w:val="23"/>
                <w:szCs w:val="23"/>
              </w:rPr>
              <w:t xml:space="preserve">Developed test strategy, test plans, test cases and test scenarios based on requirements </w:t>
            </w:r>
          </w:p>
          <w:p w:rsidR="003E402D" w:rsidRPr="00FE38F9" w:rsidRDefault="003E402D" w:rsidP="00FE38F9">
            <w:pPr>
              <w:pStyle w:val="divdocumentulli"/>
              <w:numPr>
                <w:ilvl w:val="0"/>
                <w:numId w:val="6"/>
              </w:numPr>
              <w:ind w:hanging="403"/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FE38F9">
              <w:rPr>
                <w:rStyle w:val="span"/>
                <w:rFonts w:eastAsia="PT Sans"/>
                <w:color w:val="46464E"/>
                <w:sz w:val="23"/>
                <w:szCs w:val="23"/>
              </w:rPr>
              <w:t xml:space="preserve">Executed test cases (positive/negative scenarios, GUI, functional, regression testing) and analyze results </w:t>
            </w:r>
          </w:p>
          <w:p w:rsidR="003E402D" w:rsidRPr="00FE38F9" w:rsidRDefault="003E402D" w:rsidP="00FE38F9">
            <w:pPr>
              <w:pStyle w:val="divdocumentulli"/>
              <w:numPr>
                <w:ilvl w:val="0"/>
                <w:numId w:val="6"/>
              </w:numPr>
              <w:ind w:hanging="403"/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FE38F9">
              <w:rPr>
                <w:rStyle w:val="span"/>
                <w:rFonts w:eastAsia="PT Sans"/>
                <w:color w:val="46464E"/>
                <w:sz w:val="23"/>
                <w:szCs w:val="23"/>
              </w:rPr>
              <w:t>Performed Manual Testing as end-to-end testing on Windows with different browsers</w:t>
            </w:r>
          </w:p>
          <w:p w:rsidR="003E402D" w:rsidRPr="00FE38F9" w:rsidRDefault="003E402D" w:rsidP="00FE38F9">
            <w:pPr>
              <w:pStyle w:val="divdocumentulli"/>
              <w:numPr>
                <w:ilvl w:val="0"/>
                <w:numId w:val="6"/>
              </w:numPr>
              <w:ind w:hanging="403"/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FE38F9">
              <w:rPr>
                <w:rStyle w:val="span"/>
                <w:rFonts w:eastAsia="PT Sans"/>
                <w:color w:val="46464E"/>
                <w:sz w:val="23"/>
                <w:szCs w:val="23"/>
              </w:rPr>
              <w:t>Performed Functional testing</w:t>
            </w:r>
          </w:p>
          <w:p w:rsidR="003E402D" w:rsidRPr="00FE38F9" w:rsidRDefault="003E402D" w:rsidP="00FE38F9">
            <w:pPr>
              <w:pStyle w:val="divdocumentulli"/>
              <w:numPr>
                <w:ilvl w:val="0"/>
                <w:numId w:val="6"/>
              </w:numPr>
              <w:ind w:hanging="403"/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FE38F9">
              <w:rPr>
                <w:rStyle w:val="span"/>
                <w:rFonts w:eastAsia="PT Sans"/>
                <w:color w:val="46464E"/>
                <w:sz w:val="23"/>
                <w:szCs w:val="23"/>
              </w:rPr>
              <w:t>Manually performed back end testing by writing SQL queries.</w:t>
            </w:r>
          </w:p>
          <w:p w:rsidR="003E402D" w:rsidRPr="00FE38F9" w:rsidRDefault="003E402D" w:rsidP="00FE38F9">
            <w:pPr>
              <w:pStyle w:val="divdocumentulli"/>
              <w:numPr>
                <w:ilvl w:val="0"/>
                <w:numId w:val="6"/>
              </w:numPr>
              <w:ind w:hanging="403"/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FE38F9">
              <w:rPr>
                <w:rStyle w:val="span"/>
                <w:rFonts w:eastAsia="PT Sans"/>
                <w:color w:val="46464E"/>
                <w:sz w:val="23"/>
                <w:szCs w:val="23"/>
              </w:rPr>
              <w:t>Reported, tracked, and closed defects/bugs via Jira</w:t>
            </w:r>
          </w:p>
          <w:p w:rsidR="003E402D" w:rsidRPr="00FE38F9" w:rsidRDefault="003E402D" w:rsidP="00FE38F9">
            <w:pPr>
              <w:pStyle w:val="divdocumentulli"/>
              <w:numPr>
                <w:ilvl w:val="0"/>
                <w:numId w:val="6"/>
              </w:numPr>
              <w:ind w:hanging="403"/>
              <w:jc w:val="both"/>
              <w:rPr>
                <w:rStyle w:val="span"/>
                <w:rFonts w:eastAsia="PT Sans"/>
                <w:color w:val="46464E"/>
                <w:sz w:val="23"/>
                <w:szCs w:val="23"/>
              </w:rPr>
            </w:pPr>
            <w:r w:rsidRPr="00FE38F9">
              <w:rPr>
                <w:rStyle w:val="span"/>
                <w:rFonts w:eastAsia="PT Sans"/>
                <w:color w:val="46464E"/>
                <w:sz w:val="23"/>
                <w:szCs w:val="23"/>
              </w:rPr>
              <w:t>Created and updated test cases in Excel sheets for Traceability Matrix</w:t>
            </w:r>
          </w:p>
          <w:p w:rsidR="00A53848" w:rsidRDefault="00585A6C">
            <w:pPr>
              <w:pStyle w:val="documentexpreducsspc"/>
              <w:rPr>
                <w:rStyle w:val="documentskn-mli4parentContainerright-box"/>
                <w:rFonts w:ascii="PT Sans" w:eastAsia="PT Sans" w:hAnsi="PT Sans" w:cs="PT Sans"/>
                <w:color w:val="46464E"/>
              </w:rPr>
            </w:pPr>
            <w:r>
              <w:rPr>
                <w:rStyle w:val="documentskn-mli4parentContainerright-box"/>
                <w:rFonts w:ascii="PT Sans" w:eastAsia="PT Sans" w:hAnsi="PT Sans" w:cs="PT Sans"/>
                <w:color w:val="46464E"/>
              </w:rPr>
              <w:t> </w:t>
            </w:r>
          </w:p>
        </w:tc>
        <w:tc>
          <w:tcPr>
            <w:tcW w:w="600" w:type="dxa"/>
            <w:tcMar>
              <w:top w:w="600" w:type="dxa"/>
              <w:left w:w="0" w:type="dxa"/>
              <w:bottom w:w="500" w:type="dxa"/>
              <w:right w:w="0" w:type="dxa"/>
            </w:tcMar>
            <w:vAlign w:val="bottom"/>
            <w:hideMark/>
          </w:tcPr>
          <w:p w:rsidR="00A53848" w:rsidRDefault="00A53848">
            <w:pPr>
              <w:pStyle w:val="documentsidecellParagraph"/>
              <w:pBdr>
                <w:top w:val="none" w:sz="0" w:space="0" w:color="auto"/>
                <w:bottom w:val="none" w:sz="0" w:space="0" w:color="auto"/>
              </w:pBdr>
              <w:rPr>
                <w:rStyle w:val="documentsidecell"/>
                <w:rFonts w:ascii="PT Sans" w:eastAsia="PT Sans" w:hAnsi="PT Sans" w:cs="PT Sans"/>
                <w:color w:val="46464E"/>
                <w:sz w:val="18"/>
                <w:szCs w:val="18"/>
              </w:rPr>
            </w:pPr>
          </w:p>
        </w:tc>
      </w:tr>
    </w:tbl>
    <w:p w:rsidR="00A53848" w:rsidRDefault="00585A6C">
      <w:pPr>
        <w:spacing w:line="20" w:lineRule="auto"/>
        <w:rPr>
          <w:rFonts w:ascii="PT Sans" w:eastAsia="PT Sans" w:hAnsi="PT Sans" w:cs="PT Sans"/>
          <w:color w:val="46464E"/>
          <w:sz w:val="18"/>
          <w:szCs w:val="18"/>
        </w:rPr>
      </w:pPr>
      <w:r>
        <w:rPr>
          <w:color w:val="FFFFFF"/>
          <w:sz w:val="2"/>
        </w:rPr>
        <w:t>.</w:t>
      </w:r>
    </w:p>
    <w:sectPr w:rsidR="00A53848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Sans">
    <w:charset w:val="00"/>
    <w:family w:val="auto"/>
    <w:pitch w:val="default"/>
    <w:sig w:usb0="00000000" w:usb1="00000000" w:usb2="00000000" w:usb3="00000000" w:csb0="00000001" w:csb1="00000000"/>
    <w:embedRegular r:id="rId1" w:fontKey="{91A5A126-3E5C-42D6-95CC-37FA1AA2F4EF}"/>
    <w:embedBold r:id="rId2" w:fontKey="{3B480CDB-E2F3-42AA-96CA-9C166E6E6B7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079E71A4-3713-4F5D-83D7-4BDED540F34B}"/>
  </w:font>
  <w:font w:name="Oswald">
    <w:altName w:val="Times New Roman"/>
    <w:charset w:val="00"/>
    <w:family w:val="auto"/>
    <w:pitch w:val="default"/>
    <w:embedRegular r:id="rId4" w:fontKey="{53CDBA78-33B0-4E09-886D-47C14A29BB02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5" w:fontKey="{E27457D9-324F-40D3-8F80-00E73ACFDAAB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6" w:fontKey="{A30D7B03-0BE8-4779-A4AB-5071F56161A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9B0A77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80B4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0A47F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F48D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464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532789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0E18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0093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D04F97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5B883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5804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9F6D9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1C33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7CE7B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79E70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0EADA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B54DC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B88A8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97EE8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6F06B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7492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ED426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EE87C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89CD9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ECC33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14E02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70290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0B2CF5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4D0BBB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674DD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FC59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A63A3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FE875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634E6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4D213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F07A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608E92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9A34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9C0D6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4A0D5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92074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22987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960E1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4726A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5FA45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EF7C25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98C0F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A286A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68284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F4F6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2F6E99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B60E3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A2418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25485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4D727E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AA71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064B7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8100D1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03ED4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3AA18D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EC47F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5E88F6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9006D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17FEB6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B8AC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ACC4A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14A52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59A08C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B70ACF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DA89A5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7ACD5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59873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2F1F6EA6"/>
    <w:multiLevelType w:val="hybridMultilevel"/>
    <w:tmpl w:val="3B0477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4D04018"/>
    <w:multiLevelType w:val="hybridMultilevel"/>
    <w:tmpl w:val="B5FC11B2"/>
    <w:lvl w:ilvl="0" w:tplc="704ECB10">
      <w:start w:val="4"/>
      <w:numFmt w:val="bullet"/>
      <w:lvlText w:val="-"/>
      <w:lvlJc w:val="left"/>
      <w:pPr>
        <w:ind w:left="720" w:hanging="360"/>
      </w:pPr>
      <w:rPr>
        <w:rFonts w:ascii="PT Sans" w:eastAsia="PT Sans" w:hAnsi="PT Sans" w:cs="PT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F27DA6"/>
    <w:multiLevelType w:val="hybridMultilevel"/>
    <w:tmpl w:val="25A80670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74077573"/>
    <w:multiLevelType w:val="hybridMultilevel"/>
    <w:tmpl w:val="2C1C7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710DB2"/>
    <w:multiLevelType w:val="hybridMultilevel"/>
    <w:tmpl w:val="FA34473A"/>
    <w:lvl w:ilvl="0" w:tplc="20105ED2">
      <w:start w:val="4"/>
      <w:numFmt w:val="bullet"/>
      <w:lvlText w:val="-"/>
      <w:lvlJc w:val="left"/>
      <w:pPr>
        <w:ind w:left="860" w:hanging="360"/>
      </w:pPr>
      <w:rPr>
        <w:rFonts w:ascii="PT Sans" w:eastAsia="PT Sans" w:hAnsi="PT Sans" w:cs="PT Sans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12"/>
  </w:num>
  <w:num w:numId="11">
    <w:abstractNumId w:val="9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A53848"/>
    <w:rsid w:val="000B4703"/>
    <w:rsid w:val="00101F34"/>
    <w:rsid w:val="001715C7"/>
    <w:rsid w:val="0022445B"/>
    <w:rsid w:val="00273FC9"/>
    <w:rsid w:val="00344534"/>
    <w:rsid w:val="003A0691"/>
    <w:rsid w:val="003E402D"/>
    <w:rsid w:val="00453AB6"/>
    <w:rsid w:val="00491B36"/>
    <w:rsid w:val="00497A29"/>
    <w:rsid w:val="00541784"/>
    <w:rsid w:val="00585A6C"/>
    <w:rsid w:val="0060785B"/>
    <w:rsid w:val="006330FA"/>
    <w:rsid w:val="006D45A1"/>
    <w:rsid w:val="008128EA"/>
    <w:rsid w:val="008B4273"/>
    <w:rsid w:val="00977F1E"/>
    <w:rsid w:val="00A53848"/>
    <w:rsid w:val="00A75621"/>
    <w:rsid w:val="00AB3212"/>
    <w:rsid w:val="00AB4574"/>
    <w:rsid w:val="00AE7853"/>
    <w:rsid w:val="00AE7CD6"/>
    <w:rsid w:val="00B11EBB"/>
    <w:rsid w:val="00B35AA5"/>
    <w:rsid w:val="00C00302"/>
    <w:rsid w:val="00C74883"/>
    <w:rsid w:val="00C973E5"/>
    <w:rsid w:val="00D46515"/>
    <w:rsid w:val="00E23250"/>
    <w:rsid w:val="00F13387"/>
    <w:rsid w:val="00F20E6E"/>
    <w:rsid w:val="00F30DD3"/>
    <w:rsid w:val="00F44B6F"/>
    <w:rsid w:val="00F8145F"/>
    <w:rsid w:val="00F82BC1"/>
    <w:rsid w:val="00FE38F9"/>
    <w:rsid w:val="00FF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docId w15:val="{54C79A18-F832-435D-87DB-112AAC0A3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documentskn-mli4fontsize">
    <w:name w:val="document_skn-mli4_fontsize"/>
    <w:basedOn w:val="Normal"/>
    <w:rPr>
      <w:sz w:val="18"/>
      <w:szCs w:val="18"/>
    </w:rPr>
  </w:style>
  <w:style w:type="character" w:customStyle="1" w:styleId="documentskn-mli4topsectionsection">
    <w:name w:val="document_skn-mli4_topsection_section"/>
    <w:basedOn w:val="DefaultParagraphFont"/>
    <w:rPr>
      <w:bdr w:val="nil"/>
      <w:shd w:val="clear" w:color="auto" w:fill="576D7B"/>
    </w:rPr>
  </w:style>
  <w:style w:type="paragraph" w:customStyle="1" w:styleId="documentskn-mli4paragraphPARAGRAPHNAME">
    <w:name w:val="document_skn-mli4_paragraph_PARAGRAPH_NAME"/>
    <w:basedOn w:val="Normal"/>
  </w:style>
  <w:style w:type="paragraph" w:customStyle="1" w:styleId="documentskn-mli4topsectionsectionPARAGRAPHNAMEdiv">
    <w:name w:val="document_skn-mli4_topsection_section_PARAGRAPH_NAME &gt; div"/>
    <w:basedOn w:val="Normal"/>
    <w:pPr>
      <w:pBdr>
        <w:left w:val="none" w:sz="0" w:space="25" w:color="auto"/>
        <w:right w:val="none" w:sz="0" w:space="25" w:color="auto"/>
      </w:pBdr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mli4topsectionemptycell">
    <w:name w:val="document_skn-mli4_topsection_emptycell"/>
    <w:basedOn w:val="DefaultParagraphFont"/>
    <w:rPr>
      <w:shd w:val="clear" w:color="auto" w:fill="576D7B"/>
    </w:rPr>
  </w:style>
  <w:style w:type="paragraph" w:customStyle="1" w:styleId="documentskn-mli4topsectionemptycellParagraph">
    <w:name w:val="document_skn-mli4_topsection_emptycell Paragraph"/>
    <w:basedOn w:val="Normal"/>
    <w:pPr>
      <w:shd w:val="clear" w:color="auto" w:fill="576D7B"/>
    </w:pPr>
    <w:rPr>
      <w:shd w:val="clear" w:color="auto" w:fill="576D7B"/>
    </w:rPr>
  </w:style>
  <w:style w:type="table" w:customStyle="1" w:styleId="documentskn-mli4topsection">
    <w:name w:val="document_skn-mli4_topsection"/>
    <w:basedOn w:val="TableNormal"/>
    <w:tblPr/>
    <w:trPr>
      <w:hidden/>
    </w:trPr>
  </w:style>
  <w:style w:type="character" w:customStyle="1" w:styleId="documentsidecell">
    <w:name w:val="document_sidecell"/>
    <w:basedOn w:val="DefaultParagraphFont"/>
  </w:style>
  <w:style w:type="character" w:customStyle="1" w:styleId="documentskn-mli4parentContainerleft-box">
    <w:name w:val="document_skn-mli4_parentContainer_left-box"/>
    <w:basedOn w:val="DefaultParagraphFont"/>
    <w:rPr>
      <w:shd w:val="clear" w:color="auto" w:fill="576D7B"/>
    </w:rPr>
  </w:style>
  <w:style w:type="paragraph" w:customStyle="1" w:styleId="documentskn-mli4section">
    <w:name w:val="document_skn-mli4_section"/>
    <w:basedOn w:val="Normal"/>
  </w:style>
  <w:style w:type="paragraph" w:customStyle="1" w:styleId="documentskn-mli4heading">
    <w:name w:val="document_skn-mli4_heading"/>
    <w:basedOn w:val="Normal"/>
    <w:pPr>
      <w:pBdr>
        <w:bottom w:val="none" w:sz="0" w:space="5" w:color="auto"/>
      </w:pBdr>
    </w:pPr>
  </w:style>
  <w:style w:type="paragraph" w:customStyle="1" w:styleId="documentskn-mli4sectiontitle">
    <w:name w:val="document_skn-mli4_sectiontitle"/>
    <w:basedOn w:val="Normal"/>
    <w:pPr>
      <w:spacing w:line="300" w:lineRule="atLeast"/>
    </w:pPr>
    <w:rPr>
      <w:b/>
      <w:bCs/>
      <w:caps/>
      <w:color w:val="000000"/>
      <w:spacing w:val="10"/>
    </w:rPr>
  </w:style>
  <w:style w:type="paragraph" w:customStyle="1" w:styleId="documentskn-mli4paragraph">
    <w:name w:val="document_skn-mli4_paragraph"/>
    <w:basedOn w:val="Normal"/>
    <w:pPr>
      <w:pBdr>
        <w:top w:val="none" w:sz="0" w:space="12" w:color="auto"/>
        <w:left w:val="none" w:sz="0" w:space="15" w:color="auto"/>
      </w:pBdr>
    </w:pPr>
  </w:style>
  <w:style w:type="paragraph" w:customStyle="1" w:styleId="documentskn-mli4address">
    <w:name w:val="document_skn-mli4_address"/>
    <w:basedOn w:val="Normal"/>
    <w:rPr>
      <w:color w:val="000000"/>
    </w:rPr>
  </w:style>
  <w:style w:type="paragraph" w:customStyle="1" w:styleId="documentskn-mli4pb5">
    <w:name w:val="document_skn-mli4_pb5"/>
    <w:basedOn w:val="Normal"/>
  </w:style>
  <w:style w:type="character" w:customStyle="1" w:styleId="documentskn-mli4txtBold">
    <w:name w:val="document_skn-mli4_txtBold"/>
    <w:basedOn w:val="DefaultParagraphFont"/>
    <w:rPr>
      <w:b/>
      <w:bCs/>
    </w:rPr>
  </w:style>
  <w:style w:type="character" w:customStyle="1" w:styleId="documentmukcolon">
    <w:name w:val="document_mukcolon"/>
    <w:basedOn w:val="DefaultParagraphFont"/>
    <w:rPr>
      <w:vanish/>
    </w:rPr>
  </w:style>
  <w:style w:type="paragraph" w:customStyle="1" w:styleId="documentskn-mli4dispBlock">
    <w:name w:val="document_skn-mli4_dispBlock"/>
    <w:basedOn w:val="Normal"/>
  </w:style>
  <w:style w:type="paragraph" w:customStyle="1" w:styleId="documentskn-mli4SECTIONCNTCsectionnotSECTIONALNK">
    <w:name w:val="document_skn-mli4_SECTION_CNTC + section_not(.SECTION_ALNK)"/>
    <w:basedOn w:val="Normal"/>
  </w:style>
  <w:style w:type="paragraph" w:customStyle="1" w:styleId="documentskn-mli4parentContainersinglecolumnnotadnlLnks">
    <w:name w:val="document_skn-mli4_parentContainer_singlecolumn_not(.adnlLnks)"/>
    <w:basedOn w:val="Normal"/>
  </w:style>
  <w:style w:type="paragraph" w:customStyle="1" w:styleId="divdocumentulli">
    <w:name w:val="div_document_ul_li"/>
    <w:basedOn w:val="Normal"/>
  </w:style>
  <w:style w:type="paragraph" w:customStyle="1" w:styleId="documentskn-mli4sectionexpreducsec">
    <w:name w:val="document_skn-mli4_section_expreducsec"/>
    <w:basedOn w:val="Normal"/>
  </w:style>
  <w:style w:type="paragraph" w:customStyle="1" w:styleId="div">
    <w:name w:val="div"/>
    <w:basedOn w:val="Normal"/>
  </w:style>
  <w:style w:type="paragraph" w:customStyle="1" w:styleId="documentexpreducsspc">
    <w:name w:val="document_expreducsspc"/>
    <w:basedOn w:val="Normal"/>
    <w:pPr>
      <w:spacing w:line="300" w:lineRule="atLeast"/>
    </w:pPr>
    <w:rPr>
      <w:sz w:val="20"/>
      <w:szCs w:val="20"/>
    </w:rPr>
  </w:style>
  <w:style w:type="paragraph" w:customStyle="1" w:styleId="documentsidecellParagraph">
    <w:name w:val="document_sidecell Paragraph"/>
    <w:basedOn w:val="Normal"/>
    <w:pPr>
      <w:pBdr>
        <w:top w:val="none" w:sz="0" w:space="30" w:color="auto"/>
        <w:bottom w:val="none" w:sz="0" w:space="25" w:color="auto"/>
      </w:pBdr>
    </w:pPr>
  </w:style>
  <w:style w:type="character" w:customStyle="1" w:styleId="documentskn-mli4parentContainerright-box">
    <w:name w:val="document_skn-mli4_parentContainer_right-box"/>
    <w:basedOn w:val="DefaultParagraphFont"/>
  </w:style>
  <w:style w:type="paragraph" w:customStyle="1" w:styleId="documentskn-mli4parentContainerright-boxsection">
    <w:name w:val="document_skn-mli4_parentContainer_right-box_section"/>
    <w:basedOn w:val="Normal"/>
  </w:style>
  <w:style w:type="paragraph" w:customStyle="1" w:styleId="p">
    <w:name w:val="p"/>
    <w:basedOn w:val="Normal"/>
  </w:style>
  <w:style w:type="character" w:customStyle="1" w:styleId="font">
    <w:name w:val="font"/>
    <w:basedOn w:val="DefaultParagraphFont"/>
    <w:rPr>
      <w:bdr w:val="none" w:sz="0" w:space="0" w:color="auto"/>
      <w:vertAlign w:val="baseline"/>
    </w:rPr>
  </w:style>
  <w:style w:type="table" w:customStyle="1" w:styleId="documentskn-mli4parentContainer">
    <w:name w:val="document_skn-mli4_parentContainer"/>
    <w:basedOn w:val="TableNormal"/>
    <w:tblPr/>
    <w:trPr>
      <w:hidden/>
    </w:trPr>
  </w:style>
  <w:style w:type="character" w:styleId="Hyperlink">
    <w:name w:val="Hyperlink"/>
    <w:basedOn w:val="DefaultParagraphFont"/>
    <w:uiPriority w:val="99"/>
    <w:unhideWhenUsed/>
    <w:rsid w:val="00E23250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8F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8F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74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8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lga.smod@gmail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3201</TotalTime>
  <Pages>1</Pages>
  <Words>900</Words>
  <Characters>5133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OlgaSmolyakova</vt:lpstr>
    </vt:vector>
  </TitlesOfParts>
  <Company/>
  <LinksUpToDate>false</LinksUpToDate>
  <CharactersWithSpaces>6021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OlgaSmolyakova</dc:title>
  <cp:lastModifiedBy>Smolyakova Olga</cp:lastModifiedBy>
  <cp:revision>14</cp:revision>
  <cp:lastPrinted>2020-07-11T19:51:00Z</cp:lastPrinted>
  <dcterms:created xsi:type="dcterms:W3CDTF">2020-06-27T21:09:00Z</dcterms:created>
  <dcterms:modified xsi:type="dcterms:W3CDTF">2021-10-16T17:31:00Z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TDcAAB+LCAAAAAAABAAVmrWWqwAURT+IArfiFRDc3ToguLt8/csU6cjC7j1n78yQKEMSBELSPEHBLIywAiqgBA0z1O8jYCiOxV7/ag2z2Phux2dT8vlsnxHHurSAS+MKHvKsgYcRifQ6ccYaPO0RcV/7qoCmQKFvQWOdX43q4bYiO2Oo5yIGKtcHMI1qdaG+1yB+afdtHGdnvvNCzrgC+Rnq3pmtAh00ZGr7ipi7qfrqMBlgIxOhZuUHw6FuQ9P</vt:lpwstr>
  </property>
  <property fmtid="{D5CDD505-2E9C-101B-9397-08002B2CF9AE}" pid="3" name="x1ye=1">
    <vt:lpwstr>dH9Eehn1d6pcenC2vMWzgZX1PfEmee7qnMlKb1Y6wDUe7YHSCPNtp3dn7ciAEohyrjBGdeE91mqVCOFM10cnSZAiDvnf4mEzpDaOdP8oH6trnQRnoObOyGE3DLjg+vQKfcY9iQkC6U05IJqhxMx3Ub/B+yN8PfD4fEeEL4z1EXlr6s52Dm3l3Im/9ppnTZ831mwbhy8pulal0O5/v4NL0VlPIeit5bc5ufXtygBR6D9LwpS4U2XY0JEXOs0la+i</vt:lpwstr>
  </property>
  <property fmtid="{D5CDD505-2E9C-101B-9397-08002B2CF9AE}" pid="4" name="x1ye=10">
    <vt:lpwstr>XRvbNW7YzYo+q8fVIo6mtzcZBNT5pf4fSWpc5Ewdlnp8YcCpBZuEpnbhUY5s8ZvlA+og04tXmQ2rtC63JFSRH9YnrJZbcuPhMB5dc0O2Q7B3XqC4DTq0RQg9/KQg4f8e6gCis9LTOOMBfKNrqqWS5FZD6liOj6QcIxmlpaJkMngXHKyI/1SPfuMGsDj/7ioYFQ8vBpMFAGRDAJrtHXm0AKk/ZhMJ4hiHGilJyS6Hur1pOiy6c2IxgWnRvfu7RXo</vt:lpwstr>
  </property>
  <property fmtid="{D5CDD505-2E9C-101B-9397-08002B2CF9AE}" pid="5" name="x1ye=11">
    <vt:lpwstr>94esBJ4Inf+am3wY8AyAwCTBHZYGPnDgvo0b9UJVgJQSppsHKx7pWiZKFnFVynUqWssmquW/yWhQ30r2PK/er0LtY3nwv3Vr/kdqB2oe2jgouZLZ9oRglFWRA3H0F67EIF6y2CYi/PRV7YhGeOn7K+nc79UOvxq1oqs3+x2/vEa52v0QqRXGS4XJiwLHhkyoP2VbmTp2HvKk+aDt0AvJ4CL1NkThiXtpdBQ2yUpjjtetZaBhBR9wjC+znIE0Jdk</vt:lpwstr>
  </property>
  <property fmtid="{D5CDD505-2E9C-101B-9397-08002B2CF9AE}" pid="6" name="x1ye=12">
    <vt:lpwstr>jqJpufTtnMZtHbGg8rXO55SZXIBaiy9jVaS4Ep8CPAHFlMvH/HFr7h1t/SFOmnNZcJ6+m/lCA8GxV8A8ETZq4wImcSuomSFTZwrhejxgjNV/AHLTpcqiHLg4nj1pADP8Apho668hdEjFjD5S7WP6fL5t+QkOImFGhWVE7m6FnYw91JQCx2HV8YRo8gtDZfb5CC6yMheqjGDZAujJTSDk0G5RtdlrFjk38ulit3jVjZD8wdwkM4pea0FEv8dPJXN</vt:lpwstr>
  </property>
  <property fmtid="{D5CDD505-2E9C-101B-9397-08002B2CF9AE}" pid="7" name="x1ye=13">
    <vt:lpwstr>9wxaFOJ7yobVUn59X3clsKhSWURZRwG0HXLff1Vq4H0PfIZaRelL/ENujruaO+4x7ezVRxu4Y/MPjSJP4/C5dLFpc08mJJtlR0t5VkoZj24B6+aKan3pLY3hDOleJkPjtZ3qxBEt+aejCk/STolVy5bo5yVJsdTHkGWnMnFhdsgGLLLjdkO87K75mrhjF7oAR2d2KNCCIRhf+wJ1+Or/IZ/1DGyYGRCIWfeTq/TBbFOi83jOr2tNXkZTOj1hudz</vt:lpwstr>
  </property>
  <property fmtid="{D5CDD505-2E9C-101B-9397-08002B2CF9AE}" pid="8" name="x1ye=14">
    <vt:lpwstr>69735FHCmR82rrO0okdkYBTvaUcN3U7NhG1CUsnW0doItfRUNGieNBkhivhgh/Fx12xj3L6Kn9uPoNt9/A43THz55VS/0+5wjhTjatkTLJNerUrY7jfVasy85AVL+FFzWVnY+KmyV1hGXDXE9bnmAipDUQWvYm/kkiqSEEpefTNlkG5chyAdKWkdqu7Pe24iNlRrom4h7AQTJRCnA1hXbu0Xbqyy79OAb08xRbPL34geTvJO9FcWAyneT5vhLa+</vt:lpwstr>
  </property>
  <property fmtid="{D5CDD505-2E9C-101B-9397-08002B2CF9AE}" pid="9" name="x1ye=15">
    <vt:lpwstr>mvKFpCxwSrrAfEDig7lBJ3vnaFwi6P0aq8VeeQZgQp1BGzIYLgThLZH/Hg2tGfqXuLqgwzjuQDt5RvKHUS6G7zAP0S6h5W1myO1Hgs/ExftKMMvFuYES8c7bSp3bvPY1pvYvst39qFTbhM76q3C4JPnzEtNHWcVOoctVhNxyjQpCy1QvgVD2Io4+bktBuUX83eSHELjZLAUPNkLTeTMPKVXj/Rtu0nFBZe/2TCqF6n4lQ7m5cu2X7Mzhl7B1BxM</vt:lpwstr>
  </property>
  <property fmtid="{D5CDD505-2E9C-101B-9397-08002B2CF9AE}" pid="10" name="x1ye=16">
    <vt:lpwstr>eGxDahBHgW15LSdNbzWdBtTuaUeq0NlK4fXrqUEFVttg6Pv3HvDPJriV1QKBNAHsSYQ9Gmo3HdtqC2bcsSOUZ93dTI8Bya78CXKIEdx1h4W09XxpSrR3QmyuAgfr8ikElRSKH254SO/DYiFWNK2TirdmZhKWz9eE0WVIzc3xJxhNc42K49X3om5xB2uYh/idjKw+zotiave5sYX3f9ZkIkFpytsA9Ga05T4/JqRmLZZ0O8tX28Z3hAMdZJFaQcS</vt:lpwstr>
  </property>
  <property fmtid="{D5CDD505-2E9C-101B-9397-08002B2CF9AE}" pid="11" name="x1ye=17">
    <vt:lpwstr>nEaqkhrDLK9cmqnE8jugWZn9e1lqT38ufDsZWaIjBIHTX8iP5qheL9VjV3HKfy6GRHs5rX9SEDIRDiy+dSqx/dc3QYdQPOxJDckdYM+X37TVlJZHgCWLXkp8C+waAMlm78yt61a5pJpOwTZa53aFIuIZS4NrWUgapZyegHvuIS6k10xY0B2z0GqDxAkn8Gmo95MoGbZD6fGOZOcb5YHDujuTw+WLy6JCTP+L6ocT0FRzXiQowzmlbRm7l4aHMEi</vt:lpwstr>
  </property>
  <property fmtid="{D5CDD505-2E9C-101B-9397-08002B2CF9AE}" pid="12" name="x1ye=18">
    <vt:lpwstr>kbZYowCk8h9koBbmOPKYkjafHVdwDR0VlSWGr9Zt+hYl4J/903pIlh8koXlX61RvbFMOZnXC2kKgkcrDBDbxhEpVSQFbtv7FYaa99Vr1flT2hxnmMjAmo76WEld+79LDv5TTBw0MprJZr86VOnabbb7hqnNsDOoMpsPVds1tQ0Z7g1po+uJ/gAA/yyoyhBcih76GeFU1LuCmXBtq1gjKCgUFqacLeGj7HnBYg1YYcH0QJQBbMY+0Bi3hnSVuna6</vt:lpwstr>
  </property>
  <property fmtid="{D5CDD505-2E9C-101B-9397-08002B2CF9AE}" pid="13" name="x1ye=19">
    <vt:lpwstr>kbP3mUSTG5Iwo0vqVZHupEJrapfJ9t6juT6WWvAdmiN7wp+qu1DdksIiytmAFM1098s1a7fSbXh+7M9CgjMxAzN4ZckRf1L01fwJq/FPc9zcYYb4xa8wNeLRmlPBeKnEm0t9Q4wUDRN+Vv9LlIYIjYAXl3k8k44pfFeqJ0bfPW9RgI6ISm415gNtqnUyVIMnCh4IO4k3Zaa3N5pCwUnBuPvWDXDBiuw+0YJvHid/LvmbQU+TtrcyzHRG2jxpx9y</vt:lpwstr>
  </property>
  <property fmtid="{D5CDD505-2E9C-101B-9397-08002B2CF9AE}" pid="14" name="x1ye=2">
    <vt:lpwstr>5Jekv6j6NzdrkuwoqF2H6OOyJTNtFU0sPAQJR6ktnbGC/ah3k3qAt5khhN/MOAasSKLXfM2kBECDaw2hYxwPvxKY2yd0Sjx1o330f+mGqQVa8SBLx1X0kaUFSc5l9muQDNRgHEBczCHFJdxmtjb1G4fuY+x+fW+VQHfZoZB7hK3qXvV5pxbwGZXnXug68BCcbUyDwo0g11WDdOlqwUcREYRQHG5x55YWhqDc+q0UotnoXqC/nAO2w6Z8WH0Hm/o</vt:lpwstr>
  </property>
  <property fmtid="{D5CDD505-2E9C-101B-9397-08002B2CF9AE}" pid="15" name="x1ye=20">
    <vt:lpwstr>AtMnLPAq4hI62SqDgoT+HpE61Tsu8CFfrf4H8WmVZNRfnucjqcVkRRNnlzWGJZMQ10lZKdEqSK8y3/feWZLwerVHQOHPLJx8JGzSpJHOTeTDSR73WSqw7JVZDSVUtHqO3P4ceRxFEXHKX2Yyl+Y1q8R8jRMQWPTz3g3NtuPmX8bPG4I0+aqa1OJwMFNDwzrKDUhWIy35iOEKgvtZ92OXRmyaEgGSMUOqKIn0bZ/Osce3Ni3mTaQX7RuxRhhLMHO</vt:lpwstr>
  </property>
  <property fmtid="{D5CDD505-2E9C-101B-9397-08002B2CF9AE}" pid="16" name="x1ye=21">
    <vt:lpwstr>5a2j/bgdegrbfGhTOM9RDckrtjRzC7NYRX6gC2HfZbektcZ2EmaUfKI7DW5xGtR1yWt8z1u63PtD6RjluOMkkkpM7hxfKL20YPhCtYbJ0qVeNw9SDO+FMRgN8kxbtz2XCfC4duWHI+BzLaR0VXX1Rb6Kql+7IgaNHkQ1IfNR4r3TpXr5jeeXaEvGLgWep4zhYMo4kaI65zS25C34PZ9A7xq/hgLe+BDMZ7xFM9jbUwyK9S+Vt9NBSS69YVe9WMd</vt:lpwstr>
  </property>
  <property fmtid="{D5CDD505-2E9C-101B-9397-08002B2CF9AE}" pid="17" name="x1ye=22">
    <vt:lpwstr>omzRcF3HJicMgObDWx7P3tj0LCqj9bX/wvY93UKwdtpccH9KPKMbicETfLLR4vD/fFAMgIYGN69dUZPbdDEXBoKMtrZgw921Xq5/BysUZ87UyPqS1IJHvd5/29cWZJ70KphshIEH+djne/RKOjHfDRUxy7qS53aHr0gDYp7USnMuik34ZOKg/mdNN1CFigvQphC7n+fO9Mlm58QC6FmL8uXeg6acjbCEzHQCQmcEB8z4hMqPXMCVFPudBx1Opb+</vt:lpwstr>
  </property>
  <property fmtid="{D5CDD505-2E9C-101B-9397-08002B2CF9AE}" pid="18" name="x1ye=23">
    <vt:lpwstr>CVt4a3MWYiXvM4t36wJuh+OfqJ/2TcIP6D3wKf5ObunzrjpjMmXH4iQ3GE5nI+2jQ1pBtBeft5d8rc+EMpGe/pgQngAq0kPWAtuI/dhigpQv8EubFxAXXUzeegejAduUYq3pZgZI2bFBKbWQnPJ5no4fwJX/SGL+EPC0z78pIUdi32qHm6TkBrTi2YSqtiYFLSH6Z53rL6X9f2yMmBviykI7U3BzleZzAdnHEL7IscQTtpP1iRWzZTWE6KiMttI</vt:lpwstr>
  </property>
  <property fmtid="{D5CDD505-2E9C-101B-9397-08002B2CF9AE}" pid="19" name="x1ye=24">
    <vt:lpwstr>ci7s4mUce8Do6dkcRL9eIjvzeOxPdV9IdvCOWmJWicEmoRKmdo3Ad1kMjF+vMxj1k7UQ5yXgFGgOU4LEGBXj4id7a54iJiXY+xQnPz5iTzFbPkn2vaDZAEVUdmQE62SpYIvurbzz19UkW7/qIuFJcI7fG197CqOkl35QTHFMthoMF6z6Gwz6eX7Ici59G2n1pyWy1+u7j8LJN43OG0IBGxdtBGimWlGCA9QH/VtxenogUxBrnra9FGR+q6G4Cv0</vt:lpwstr>
  </property>
  <property fmtid="{D5CDD505-2E9C-101B-9397-08002B2CF9AE}" pid="20" name="x1ye=25">
    <vt:lpwstr>b8NO7urLoQjCwXVxM68XmPyAV1etPodeHaoikF4B5iWCMrbLForLmAemTtd10z70WKxdYWlITyPTy6/nRhMMtxXffZKM3kmySVz1xqBEsxtNUwyGcg+Srpwlsnxw/JgAdqGP7e0VlZQjX4mGV9i9oyRVCWH/MSfXRjay89OVl1pT4uonOAVf0LhmJEQFYTMwjZ5lL6f5v6LsTHFsOQS88LwFghyiVFAGg/I3ycn4kGLScnbNOO+FkLwVdO4Wdy3</vt:lpwstr>
  </property>
  <property fmtid="{D5CDD505-2E9C-101B-9397-08002B2CF9AE}" pid="21" name="x1ye=26">
    <vt:lpwstr>IC/B2uShtVutR+jBnhbxWnhZ2Kfd1U2JRfZg5qdIL8ovtkwY9+ccZkGsYAPV42uNr8YWey72t1miCzM5EjpIfQ034j/d3nWAENSnTAFgkDVepJ+UiRFdZAGvQEJlNQ0taMoSitFjSv+7qNLDJMwsnTTwth6bFf1NsFWwhyW8DJmh+fm8iBK0XWBILmyALfgJl43n1z/Y6Klw0Fn98xQ+hD0bRvXid8olWHScQWAfXn9T23hpBRv/rjrNzwyT9qU</vt:lpwstr>
  </property>
  <property fmtid="{D5CDD505-2E9C-101B-9397-08002B2CF9AE}" pid="22" name="x1ye=27">
    <vt:lpwstr>EtMomp0AcIIoxEkMeH3+O21PnCnUFF7rhlWs7HBA48qtoEFeY+2VAfI3e/NyyEtZO4nomhR/fMtvpUD5zvqsQlxS68aarVxQkYZLIzBSHnLcF/4zDWN/dUv1bp4DCc2EJwoyZSjEH5ST3+trhgMIgTAXDxUXVCiygCxEtt2fEmWi9vi4INiiC7QN6yHn/3h9nJnilk3tEvpP1T6alDtLGH3Ddli5dbDKciqux0IHch63YeoHVBC/lhBxDSa79YL</vt:lpwstr>
  </property>
  <property fmtid="{D5CDD505-2E9C-101B-9397-08002B2CF9AE}" pid="23" name="x1ye=28">
    <vt:lpwstr>b/mK0QT8AszqeohwZHj1YZrc0RDNnU6h/KWrVSvfgHJI9Ehbf9u+noBhibeEjC4CuBrCzwZYjR0VK/m719auQBjVxp/acRBjOycFsY3snOjxIeljg6fxGHtWR05R+6j+NPUHoBbU5wC3WxhQFuRDMlUGlXOtnVwYRTlnngNrr7PdaSKVrzGzolhF66lxse06JN9Iut5M4Wk7q9rh8cgiewJq9kTLR61te88hkUbUfn68KY3BTKU/7wYC6yOlOfD</vt:lpwstr>
  </property>
  <property fmtid="{D5CDD505-2E9C-101B-9397-08002B2CF9AE}" pid="24" name="x1ye=29">
    <vt:lpwstr>t5jqU0TfgIB+mj3kp8J/EBsrMXtKLW6GN7dgaP/4MrslvEThe//5GxvmyHZOHl8xxnHu7YbQ3khI/kbR2tG2CHN1ANXFVxSfC+VSuMtqGnmzesFc8XOReLOPpHRuQyF3u+WlMdkqKyIroeX/UMTfWBFNBbJKw2aJCZpvdpN2E7HyoGbGQ7Gdygx+RKUm9fy1p6k0omdrqc121+ONJTpj6CIOvTGCxxfV5MVQT/vZqbnTWjboOTEmKq0w+WtH6Ln</vt:lpwstr>
  </property>
  <property fmtid="{D5CDD505-2E9C-101B-9397-08002B2CF9AE}" pid="25" name="x1ye=3">
    <vt:lpwstr>ecKvU9iu10gTMuDT6Ey6MEIaAx5uJfeXtfaPYPVW85u68rAky9yWy/jsUQN1HuBcRPJrZKTtw3K/POV1x3mOHXpnzsUboRMjZ5zgcC+NRO62A/7rcGofnD1NiLkbmyT07Rt+AQmyGqS0han4aWJiLeEPW3zgIMmLj4bBpGUoxPXFI74DJ8EEMCZzq+/OZC8qYyrJ40P2xD0607NQDR8GM8Q7uNe9pxAoiBhLg0rts2dtbQI3MEGSoIGhyTeUW3g</vt:lpwstr>
  </property>
  <property fmtid="{D5CDD505-2E9C-101B-9397-08002B2CF9AE}" pid="26" name="x1ye=30">
    <vt:lpwstr>c/YjD1txNYQNZEKuGymfmWNC9tPxrH9F+fSIx8yemcdoWHQxzUaqCsK+kqMJA7VOKHAUtrzHGCVeisv9zn+erl398TihtJrgumjEV32bpWvr915YqIIaBjtxrWzbw8v6lsyV2a3OIH+4KKrZ5VuxCaLGwuYczJWMb7PEebolxhqpMjGn1+kNTU3CyajuTm3jxyB73d9EPrNYe9JKpkpJyfH1QfDzxxt5DTv1kWM8eO0xw2k27l4RS1mkoCcZtI8</vt:lpwstr>
  </property>
  <property fmtid="{D5CDD505-2E9C-101B-9397-08002B2CF9AE}" pid="27" name="x1ye=31">
    <vt:lpwstr>ZQH9gnUx2w56M85Tx3UyyJlnBR8IRVcw/Xvdqcl6Zo2mgr1Kp/97kXMzyp/XmD7GB/G404KeN87GytmZ0B5eO+Lmj5A3yZwhAdgn7G42ZQE1IGMBp0JMi7OG3sGG9vHHSxbOVSnjikkyGruaG84iH18WRExFpgGyQ7Kmq6CRWuFDuh2l0u7epO5j4zHB1k3Oh7Em03kJWX+8glvBmJxiyOjnPplWGs/2dnufn1KEtqaUjsto27N/sxlLn7YS8WO</vt:lpwstr>
  </property>
  <property fmtid="{D5CDD505-2E9C-101B-9397-08002B2CF9AE}" pid="28" name="x1ye=32">
    <vt:lpwstr>TxAb5ltMw9wfDZoa3oZ/ng0l2eHpGc+8uypo849LPBATaECEPdxETs0soh0tnscSfjaSsxCKtfgRSuJzQ0ao/N5lGpyse5eB2B5lj72CMoiYOZZ881k8LjfphusxiGn0eSuKQpMIStHP7hzPkOR1RL99GYZZ3PMTAszI+NAiXOzK1gF2zY+OryjNr/SB30pmWm97klZfc4jkkcTpWqnAout7Dv1Wpt3TBm+uvzIPOv6KjxeRHBcWEYKVtzwsExg</vt:lpwstr>
  </property>
  <property fmtid="{D5CDD505-2E9C-101B-9397-08002B2CF9AE}" pid="29" name="x1ye=33">
    <vt:lpwstr>Q2tagTULlXEOECXp5p3yx5PD9YfozSmHKTJyWGQUQEaEFkRPsGs6bZK0rgj/idAhvAn6KGzo9SCUEuAzGrrLpICxdk8z9JY4l3CW+k5V+j8Br7yVm+Tood7lVvO++K6xgtPlsTxNy8R/xBn7mnfyabVb4LvAxz25w130oek76HWfzH+/RCeHmlDVB3QnE2M1Pa9aNOn7Uxyxzjn789mU6ILyPMsvcdTMEe3mwfoxczW2zIEW4QtIXZCe3RRULUy</vt:lpwstr>
  </property>
  <property fmtid="{D5CDD505-2E9C-101B-9397-08002B2CF9AE}" pid="30" name="x1ye=34">
    <vt:lpwstr>kmXn7foEWed3DyjlSh6nIdQQTgXnxav5Sc0CsNiJYItS837wbpcvrRIxKBwM7UC4h2Q1oh6JOde0h4sfd6XK52fDNRzcnr5YyoJjCmcG1m1oncTBQnNSqS20XY+mpVyIP6MMsFnMVPYBOfZ8GxdR7WzBdsApXyRmACeUCQ6yCyTpQ1esoLiaUWnHu3DhPh23lv9WK/QFkGHCHDHHN6GPHr8UHwFohqY4s9LS47Qupt0F9B6l1VWEkyRS+VzM+Eb</vt:lpwstr>
  </property>
  <property fmtid="{D5CDD505-2E9C-101B-9397-08002B2CF9AE}" pid="31" name="x1ye=35">
    <vt:lpwstr>B7byaHGTsP9nTwZJ3PQWbG0K39ayB9EBdjBl0wNjzoNVJdWjQMWoVh0O6QE4A0NkSD3mJc6/qbPJmTg3M7U28WyvjGh1Jh3gj8i72Ldy7a7VxaT83QCCXpjWDePWwqOImp+zakN5pROa1pNi5zeyfuOOvGM+547e1ae+q0B+ytDDto5xvs5PNGzuKEXvlkDCEGOXKX8PVQhbJV80tD8ix1KMdjz4SgTKQyssmlVBUZlUvn+8tlGa8O7ON2BJBrA</vt:lpwstr>
  </property>
  <property fmtid="{D5CDD505-2E9C-101B-9397-08002B2CF9AE}" pid="32" name="x1ye=36">
    <vt:lpwstr>5NqtWyRHs33ZKL4bS52uSkyeyH0O7bK6C4U/0+L2OKzgiN37bTJq19toS/WISKmoSZwT9j7bkOJoSsLqICcWhLeKQ5AHzscCX3+W3je6sZA9MsI8BFtTr1Sj2xhw3xk6fI/YEHRYtLsZ8V/7FP6+ow364euV9w56jfCtiRU9jwPBPBH56LoT2va6nitS1YkQv/ibaDHFltxGgV33Z79vpQvC6sPCfUxxMampz/5AH/I1bAKdFoI+V+ARPwKWJyo</vt:lpwstr>
  </property>
  <property fmtid="{D5CDD505-2E9C-101B-9397-08002B2CF9AE}" pid="33" name="x1ye=37">
    <vt:lpwstr>XrOXULvRgP8oL9jol89fmv0bN1XMT8oVhISEJEFf7ctD2EYsf44MydoAxOSyga9S1vibnlXqL1A1+woXYnnXUu1ORooAha4zfi27FjwD8bnaUpyLLHs7hxAyeGG2oM+xtbADOsY2QfML88U7ZlZWUUlvBl88ISNNcWsEzc07pOQLmNh+0k/h0GjNdhb5QZhPBZ4KgJLHVGxyGMKShUIx/NWFev13tmWHU5uOLXc7PLWPC360ElU4whZ9n+WhZ9/</vt:lpwstr>
  </property>
  <property fmtid="{D5CDD505-2E9C-101B-9397-08002B2CF9AE}" pid="34" name="x1ye=38">
    <vt:lpwstr>1MSWnVKdZxJVgj9wDCNCizLP4+6PTqyhXrWp+bFy7L/o8SiKFYIsW/GQK5wNfo5h3QygwcuL4AwXF7FJe9wF+KbYqv257NjjbsrT5BBpZmKXef84UbjNInF8kYpR6S8NEjQ9Rc0N5v2ZK7V0LP9Guo/cYqi90ZvpgQ6ZJSR4w5AaMeaie9pswy4/sqsMd1G9O/OpVvBvHT7nZ4KeEg6ohr6dNe20rRMsmd3ja2g+zibhRYY1dPVfUzLA14NBe5Y</vt:lpwstr>
  </property>
  <property fmtid="{D5CDD505-2E9C-101B-9397-08002B2CF9AE}" pid="35" name="x1ye=39">
    <vt:lpwstr>fdeEx1HYWOSAMONx3nF6jfxBA+1jtBu2eGC9EJndhEqnqzjf38t/GED9P1kyLXdC/KbNwYKwqh4kQQRRwBzxIf9dYr6XrKf1tNn9btN0mcKGWt+S0TXW1SW1WxZHJ7AWIYr/RJ6PZACCs4UFp/NNwIxcqTOp0lUj12swmbpPEqt5ljysVK6uMD8cW3AtlDgvnN0200E0NXDW+xYc9a+TSt23vdtMvfrzlJ3v1E+dETVlHaxX24/iJ4DafNcBEky</vt:lpwstr>
  </property>
  <property fmtid="{D5CDD505-2E9C-101B-9397-08002B2CF9AE}" pid="36" name="x1ye=4">
    <vt:lpwstr>1c38FlAZQ0goy+BLDQQY+0C+JCeGAavG39XXkQnOtvrhgqgOCRI/nwOSFpG2gk52e2Z108YzUnRdNWzxC1E5zy35HiOTiNchDTU3DCiWy5MwEuQRgDtu7Fn19yovf1yiXDe/Pl8J0fQk4+QxaSfiM9L48+V20bokFVtdGYZwU7jrD4EPsNnC0THoOi6v7AiNvXHHn5RiuXDzaFLMxnIBt9G3YV3r/V5KSKlxyomlSIAECdYNQwawSH87SUJ6v9+</vt:lpwstr>
  </property>
  <property fmtid="{D5CDD505-2E9C-101B-9397-08002B2CF9AE}" pid="37" name="x1ye=40">
    <vt:lpwstr>jxkfc1STWqOK21JCZE/G8jF0C15IfgIJN2zIs8NSHOek6FMWsZvlEJBpYYGqWpnlrTMm7Ub4rQspmBbaPQlf8pCvX/PxsrRRMl7fS6RJOgM+rV2WGEq9DMFn9+/kOfaYAkm1N3nnF47p4WldNgfRXHurxzyA8/njosfGpnW2PiZMz2k793xzsNUmQor1pfTsyhqsI4Jq440RsG7FuGKgx4PhKyQQsOyQ+qAEojR3865GO219WlZkG8xCKkuVL51</vt:lpwstr>
  </property>
  <property fmtid="{D5CDD505-2E9C-101B-9397-08002B2CF9AE}" pid="38" name="x1ye=41">
    <vt:lpwstr>yJDraVmN+f0Wz8EPNFWo/SoBeWl/hnapX+ifJ7sDht+2Dbb8bl8GMDrkjsIbdwpWfDNXCkgK+Hwe1saVCMU7m25RVQ/3cYjUY9fyYjNEzuGwJMR8Lg8DJsTZ7WHNG19WNMa6bKSQEftg1B967Vh4VvUDvgbvSrbcU7oeagCU7gwCyPc4nV51/7S3TtIOuR4TJf/kNjoU2Q58EUXl3rwNw/KqQvt6wMcC7kapLPJ3yHErnnXHYll4VvC210zgKEl</vt:lpwstr>
  </property>
  <property fmtid="{D5CDD505-2E9C-101B-9397-08002B2CF9AE}" pid="39" name="x1ye=42">
    <vt:lpwstr>6aoqH7Kq6oV7QRImxzQOJV7DZ+8tw7o6xghlKTVenyBFU/7gxcAavWGP247j43KWWnLd5kzXEZIygxzZCmcMjWqKyati8xVJ1Bs/mJ5+9PNbT9ivqdGrv6LfTSHhr8BufqQ7i99iZfWtKbp+8+VRqVrvoqIECVSy8ZQnGOlFHLZINtup9x+aDdYAryW8VwW/hsHiC8F+ODXUdNmnQbMZquFSsu6TRPMX0SxzkDA+ny35ljtJ8RWgY8TC9h5nbLn</vt:lpwstr>
  </property>
  <property fmtid="{D5CDD505-2E9C-101B-9397-08002B2CF9AE}" pid="40" name="x1ye=43">
    <vt:lpwstr>e6qzKqXpRIW1WHKbHqqzIabR+Xhi22+zvne9ww4aYytqqmaLVhPYF+GmMKq9r3HCGxBFbg1wYV41MfVzMQvf1ydURhAJdTJcg8cv6AqcEbUgej6gQRbjQypWSqvUlMAX0uT5jJID31LWjzAv18qfQi6VFX2AaXrF0SjsfuLch9gcXTLxklQiguPwkgwGaxTpANqIMKkob9Pq2YkwFGEmMtfrIYb71kbATin18dkQcimmJ+EhTBkn/+N1iRQX8Ps</vt:lpwstr>
  </property>
  <property fmtid="{D5CDD505-2E9C-101B-9397-08002B2CF9AE}" pid="41" name="x1ye=44">
    <vt:lpwstr>LoO4DoR144IIz4ar8cSyha3MfpOck3G0tH9BL+9s/olEnEsjDTPKzPmmqdpeqU8TCFOtPhkoPs29VJD9uLh2Dd4Mu1jVeitKfzLvGePnh4vyptBwfFNiShXEh616wLmLAwFh2fmkNK2D6UvqDtC0w2niEvJgGfYlM2KmGudIb39U7IQlGCxAvmqcVuir/w5FQpQPdr7griHz2FN+/WlgmE6xyIKGgYOkv4A4vkB4fqQAdFg4v78fMoVe2/uhbiT</vt:lpwstr>
  </property>
  <property fmtid="{D5CDD505-2E9C-101B-9397-08002B2CF9AE}" pid="42" name="x1ye=45">
    <vt:lpwstr>N3zV4z9KPW38/5vCYj6ivBvE1skXnTt4MOBVUrRi5CsL42YYKDMQYSo3xTiM/6e26YJvyPedY1V/TbBJ8/TE59XKYmsZBW4MUTrHI6vYSKDZj1MI55U4s7hy66U4TKgxhcefeTtLemBbyB8ls4Vw1n1SKVH7UnceciiCz1WiMlIVow4lCkjmASFWNsanhTwPFgGKTpceW4RbX9bMOrCpAD/e5nS0T5e7GgwXBzZtgrwUdDErxAltJjg/keU5PIu</vt:lpwstr>
  </property>
  <property fmtid="{D5CDD505-2E9C-101B-9397-08002B2CF9AE}" pid="43" name="x1ye=46">
    <vt:lpwstr>VqvFIYmJOI29Gt1lng9CZiiJB+CV2ch8rEVbW7HeWaI4+j3wauZCbCoYlYoiVTChVpM4YiP3D2vDD0/SIftV3hcvcuDSrwT/r4jVPkr0kIdktTgxIsc8dimw0eKcPY8ke7xCVkHKJfYiwu3KRmpFvwkTXz3mnQJ+jM7kfxXIGVIox8i4JD5iVQWTtASV7BudK0H2U+2CLgfZU373KIE3H3AXG6BbDyXHT5+ETxQ9Ob2IJRUXKuCR5zhX772pRjS</vt:lpwstr>
  </property>
  <property fmtid="{D5CDD505-2E9C-101B-9397-08002B2CF9AE}" pid="44" name="x1ye=47">
    <vt:lpwstr>xqA3jay6HmJ37xaRDxfHlmD6hxV5yGVtSZl3OZ7jN3VlrxfUdOLgtjxzftEcGVPnzZYdZzUIpHtMyzw9pCXF7aBnpUjO0rvvJ6uHliWLKtKuCp9FfNY6tC7ME1wStCuFXL8trTmf3/DKWSeYsPLLaifd7qIzvwmFYZq102Qql/sT6BNH5shI+KnfWka9/DuI6wKFVdaqEbU6jdAFsBXFOaODyhy05VU35dTQNN9cwJKZDnkodufbti0DEXpR1Sv</vt:lpwstr>
  </property>
  <property fmtid="{D5CDD505-2E9C-101B-9397-08002B2CF9AE}" pid="45" name="x1ye=48">
    <vt:lpwstr>WHTNbP2jl6BMrsMyFA3INQmfzJY8BUgBzlJpCDbWkuT2T6Uu4JWVVnHDowv8kVTg15HzYWpGdWe8LfueDuNQUV3Zylx5o+2fvPf7YTzGcB+lnEJx+IHjwINScbatT1PEIxTXZXWGFO2K8XjvyRU2SOPE6AOcILE8rguNys1Zh8caFLTyLEpenB4FcpVeo72bC2u4RU3yezTMo27rQ6Nn/IKUUu1+FOUVIvyAF5asCnzT+bmdTld2twY4feANGHN</vt:lpwstr>
  </property>
  <property fmtid="{D5CDD505-2E9C-101B-9397-08002B2CF9AE}" pid="46" name="x1ye=49">
    <vt:lpwstr>VPr1wc11AwbWc99Z2aiaYAij4QkLEbyLQ1/RajNbYeaOLAo0iFvVGxq9dGLqB5Z/D72+lyIxaSnn8FAaE+FktMKsuXTiu0DAYRf0O/V2d/0k6JGzkGyE2XmaVd87Dn79OJti6pGPpPoLS0Rm2OWggu3SEmUNi39z9PszNc3QlbuLhoCZcvjAvhi8dJT2KX4kF9sRahSaBS/XaaOxO6jwFokKJ/jivcdNLGjQNTh/tFH1tGlOG3cZmPhXOsjpgBw</vt:lpwstr>
  </property>
  <property fmtid="{D5CDD505-2E9C-101B-9397-08002B2CF9AE}" pid="47" name="x1ye=5">
    <vt:lpwstr>YGs/TNX7PtPALgZ7Tl24+7frb0cZOePTZ1MXNv3KOH1Jmn4MZqKoQ34YFyPY9w30bkAyb3wI5Z1MKV6ZgSxPJLHBHAnYcgfvmBjcmL7UIfUh85rQzeATTIQVW+MoYUKcgrVr2UGisNxyBns49eKlAyqdpQfu6eSIVdoyOKWVinvJq8IxoSRva0nn4t8CMOd+UKi4wczMGPvJeUfjeVm7dgpxnG5vjU7ojpk9Ya7foxoJ2QSRAbONwwLjOtRNwIQ</vt:lpwstr>
  </property>
  <property fmtid="{D5CDD505-2E9C-101B-9397-08002B2CF9AE}" pid="48" name="x1ye=50">
    <vt:lpwstr>+IExArWtFRj078i8bP3B4xMMD5DNqjLA2ntjN6iAYoIbAU9liBOCVgGcugY+UVFi8t8ct12MiIZNI7jLQEQljk6kKbeCANWQ7I4pBc0TY3ao3OABuFmBAMePmCldFkXpENpsH6BVpBUQBJNK7REcJ40q0hCyRyrJyM4kcCxLT8tCJP+KKHo1hDlaW5s9OnoCFBMBh0GL76V61xseFd4l316YQgB7LQ/pyATLtDBb9g8aKo9GuLkV5gQNbdsX/+A</vt:lpwstr>
  </property>
  <property fmtid="{D5CDD505-2E9C-101B-9397-08002B2CF9AE}" pid="49" name="x1ye=51">
    <vt:lpwstr>HraP98uJghNDNRtE3EZxa6Rg67VpAfZwnFO/OV4T1li1ktigb+Rg3wvt/ALUeqtl6UQcbW5u7qqIOAe65SSjAZiEcKbcano06wDRRZjqVuLw991lIXOMi6BWduyavltR9g68Ic1Ss5R0d4Yr5oyYAlQkHUqou7DeVVKjwyAPBqzldhpFWmhHGG6KW4mW3CvP8lOgexI7zKei46k4LzfYnZPSkP3o4K+/00gGu1jcF44BwdFfAaSoHrznroVcaPv</vt:lpwstr>
  </property>
  <property fmtid="{D5CDD505-2E9C-101B-9397-08002B2CF9AE}" pid="50" name="x1ye=52">
    <vt:lpwstr>ETgnj03ab5ttuIU+v4Tq8/LT3/LbMPNnx4i2lZtPPp0gdk8Gfeg3B9D82QfC0BunC6PvJP4iaUq1LxB9NMQcKkOuGhLNUhD/wY+qCcO1sLJjnSmY3jbjNfC7cwOZpJSrkDG0b1wcBa8LYUKRbnxgEmcO8V15DulcfI+5xesfhf0QGNpasV13bKMktlp+ufwqCfzLjzmH9k8LRsDHzCa8zXWpCHu6O1gT/qohHmO03Z4ZhIDBWmg0L6VIyhc7ZJi</vt:lpwstr>
  </property>
  <property fmtid="{D5CDD505-2E9C-101B-9397-08002B2CF9AE}" pid="51" name="x1ye=53">
    <vt:lpwstr>A6Tti+xEkoCJM7aR7Kcf6s//sFqtp5YhHg/SzY/+RuBdxqUc8YBRmknvPOWdahuTQ2vLRu0VkkvlmYuy5/Zi/o63mTxQEOH0OJufyT3xIWTfFSalZjegzkDGb1XEaK0IVUux9A7LhXZ7MpxvzmqntBy1Rt8B8L/lWC4lz4CM2Wos71JUe+y6Kq3s4FU+qjgPKXTjOrGd3tjfQHYGg/4ZN2eyqFows4iCzp9H01Pu3HeJ7gIE5sROm+olkrfyW1p</vt:lpwstr>
  </property>
  <property fmtid="{D5CDD505-2E9C-101B-9397-08002B2CF9AE}" pid="52" name="x1ye=54">
    <vt:lpwstr>W+398sqKleUQxTX4dWRtUSZgYzhpHROsoAzA0M1jxzdlZnhG2CEekwQOczz3IExrHKIptNMwEeADIlmi7hczhgAyYlcSjPL6n6gzDhSpG+TsPAVe1j/PvHrTLVsXpGijmnUXO05I7hh2a6iunReU8eb/Iy+Tc2LNZOcRrcyuOXJV+88MsmjRtGekNs1GTfZdvPwNirqaGVfblrmrVU2d37z0oB+6uLESOm7rK43FX1ZY3JKoDH5nTmb0ADu6TzD</vt:lpwstr>
  </property>
  <property fmtid="{D5CDD505-2E9C-101B-9397-08002B2CF9AE}" pid="53" name="x1ye=55">
    <vt:lpwstr>bL5dOrud4I+AzrKeIfpICO4b/WWOUU0p2tUVspN6S9yghBBpbISSeb3gtanNx2Bkb+UJN9b2QIPzfMgBg0FmnoAqWaRFsrWBDvK2eb0yc8ZNpB/vyDJNKSg3e347bkfbOsZdmN1e00S+S/APPU3lg35cT9kg3q0CxnLqD9AqMKo6J56gV7LTB30Rz4AQHsmTzanKZtdgkLDMNF0N3N8eYSNFwmrj5gECoZGuNPiQLf3kQhAYRmPlx13KULV67gG</vt:lpwstr>
  </property>
  <property fmtid="{D5CDD505-2E9C-101B-9397-08002B2CF9AE}" pid="54" name="x1ye=56">
    <vt:lpwstr>+cqWSjpfsYISgIgXP3Y/wel2qerff2huYY9MNwAA</vt:lpwstr>
  </property>
  <property fmtid="{D5CDD505-2E9C-101B-9397-08002B2CF9AE}" pid="55" name="x1ye=6">
    <vt:lpwstr>26DPUJROTtU1Oer9zacyQWErMRaHapzHFht4p8uNY0wH5l3KjduAcE1bTQ3BP2vJmxQwveCuULRNBole6gmxWxUbIMKuXDMNGSglaQtmAwifLNYv5RPURU2At7hfunuBkOFvlDe6owvwPErwsyIVPrko9EYOqP7TDNnWgdT4KnUKcqTvPHOThaeWUyJ5GQCSTBgeOFSaRY4LuMgW6Lc3+ymlT0RErvXvzVSGPh1s60mz+vAzJ/qcBel6wL110X7</vt:lpwstr>
  </property>
  <property fmtid="{D5CDD505-2E9C-101B-9397-08002B2CF9AE}" pid="56" name="x1ye=7">
    <vt:lpwstr>U2ovyd1sk5WGtwLbp+1xhqDDBbHEUFh6AUfVMkRawHE1CEjSpirBJsE1jDGf18StoSal7umbfS9nKVHtMjfJL1iVh0wXyT9u61ksrmiregnoFNtL2hLD1IKBXMLnUBwbiF9osa/Z5yDS7CCJIOxzIt3BHmbga6MmizZFgtjNuYyihXU4GrU1d4BknLBrvrlZkDH7csHeeVe+4IybdXLvmJqG6uENR9xZDxbMFBxfKB1ZwB20bnIVIfVOSq+UWy6</vt:lpwstr>
  </property>
  <property fmtid="{D5CDD505-2E9C-101B-9397-08002B2CF9AE}" pid="57" name="x1ye=8">
    <vt:lpwstr>ZwyICF+e8Ax2kOrA8dfoFW7HJcgPsl5Kb1jwER0VUqf2eoo0BEA37uUvRjeIRQOiI2OTbJPvNM8syw7CUG90SlsnUHyssgRETevsbvxFqBSJD/B7cVaxoZ6ZFSE3uURhKSKSrb/NkX6puHwiezMZEPYRvbS45dvIz/aJW8tZ0PVw1Jk3Ay8GZhQpQZbTQxB1OaCh7ZtwdM94naIY9P4YLT7anJxLwdk2h3NwmUzTAG81JAtHHGCU3M1QmRvDnSu</vt:lpwstr>
  </property>
  <property fmtid="{D5CDD505-2E9C-101B-9397-08002B2CF9AE}" pid="58" name="x1ye=9">
    <vt:lpwstr>QYU9oTVKvHW/wm+fWI6EbMoGXXWnO2dOQH5xaolTxtm8dYC8HduZvlbbAGw+wEr28cwZJWNBqyaczeV4BcaE8YTITp7733qPlg0hVPzIh2o/P9GtaOCwx4FBLfCbbMLdm36ZNIUgtn69fR28EKLC7+sM0zUi0bB1Dy/hBmbKXlyXcBTMOi+Eyigo0FXoyng+Vjhyv64vh5Sd8xZ3xAskLc199VJuFl+iCwjAp9E0cqqvEHlPpUJo3dqecHeBBp0</vt:lpwstr>
  </property>
</Properties>
</file>